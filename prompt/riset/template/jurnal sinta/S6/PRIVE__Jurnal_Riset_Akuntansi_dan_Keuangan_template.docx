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5AFC30" w14:textId="5E2E5E55" w:rsidR="00967481" w:rsidRDefault="000F4151">
      <w:pPr>
        <w:spacing w:before="44"/>
        <w:ind w:left="1003"/>
        <w:rPr>
          <w:rFonts w:ascii="Garamond" w:eastAsia="Garamond" w:hAnsi="Garamond" w:cs="Garamond"/>
          <w:sz w:val="56"/>
          <w:szCs w:val="56"/>
        </w:rPr>
      </w:pPr>
      <w:r>
        <w:rPr>
          <w:rFonts w:ascii="Garamond" w:eastAsia="Garamond" w:hAnsi="Garamond" w:cs="Garamond"/>
          <w:b/>
          <w:sz w:val="56"/>
          <w:szCs w:val="56"/>
        </w:rPr>
        <w:t>Onl</w:t>
      </w:r>
      <w:r>
        <w:rPr>
          <w:rFonts w:ascii="Garamond" w:eastAsia="Garamond" w:hAnsi="Garamond" w:cs="Garamond"/>
          <w:b/>
          <w:spacing w:val="1"/>
          <w:sz w:val="56"/>
          <w:szCs w:val="56"/>
        </w:rPr>
        <w:t>i</w:t>
      </w:r>
      <w:r>
        <w:rPr>
          <w:rFonts w:ascii="Garamond" w:eastAsia="Garamond" w:hAnsi="Garamond" w:cs="Garamond"/>
          <w:b/>
          <w:sz w:val="56"/>
          <w:szCs w:val="56"/>
        </w:rPr>
        <w:t>ne</w:t>
      </w:r>
      <w:r>
        <w:rPr>
          <w:rFonts w:ascii="Garamond" w:eastAsia="Garamond" w:hAnsi="Garamond" w:cs="Garamond"/>
          <w:b/>
          <w:spacing w:val="-16"/>
          <w:sz w:val="56"/>
          <w:szCs w:val="56"/>
        </w:rPr>
        <w:t xml:space="preserve"> </w:t>
      </w:r>
      <w:r>
        <w:rPr>
          <w:rFonts w:ascii="Garamond" w:eastAsia="Garamond" w:hAnsi="Garamond" w:cs="Garamond"/>
          <w:b/>
          <w:sz w:val="56"/>
          <w:szCs w:val="56"/>
        </w:rPr>
        <w:t>Su</w:t>
      </w:r>
      <w:r>
        <w:rPr>
          <w:rFonts w:ascii="Garamond" w:eastAsia="Garamond" w:hAnsi="Garamond" w:cs="Garamond"/>
          <w:b/>
          <w:spacing w:val="1"/>
          <w:sz w:val="56"/>
          <w:szCs w:val="56"/>
        </w:rPr>
        <w:t>b</w:t>
      </w:r>
      <w:r>
        <w:rPr>
          <w:rFonts w:ascii="Garamond" w:eastAsia="Garamond" w:hAnsi="Garamond" w:cs="Garamond"/>
          <w:b/>
          <w:sz w:val="56"/>
          <w:szCs w:val="56"/>
        </w:rPr>
        <w:t>m</w:t>
      </w:r>
      <w:r>
        <w:rPr>
          <w:rFonts w:ascii="Garamond" w:eastAsia="Garamond" w:hAnsi="Garamond" w:cs="Garamond"/>
          <w:b/>
          <w:spacing w:val="2"/>
          <w:sz w:val="56"/>
          <w:szCs w:val="56"/>
        </w:rPr>
        <w:t>i</w:t>
      </w:r>
      <w:r>
        <w:rPr>
          <w:rFonts w:ascii="Garamond" w:eastAsia="Garamond" w:hAnsi="Garamond" w:cs="Garamond"/>
          <w:b/>
          <w:sz w:val="56"/>
          <w:szCs w:val="56"/>
        </w:rPr>
        <w:t>ssion</w:t>
      </w:r>
      <w:r>
        <w:rPr>
          <w:rFonts w:ascii="Garamond" w:eastAsia="Garamond" w:hAnsi="Garamond" w:cs="Garamond"/>
          <w:b/>
          <w:spacing w:val="-28"/>
          <w:sz w:val="56"/>
          <w:szCs w:val="56"/>
        </w:rPr>
        <w:t xml:space="preserve"> </w:t>
      </w:r>
      <w:r>
        <w:rPr>
          <w:rFonts w:ascii="Garamond" w:eastAsia="Garamond" w:hAnsi="Garamond" w:cs="Garamond"/>
          <w:b/>
          <w:sz w:val="56"/>
          <w:szCs w:val="56"/>
        </w:rPr>
        <w:t>Gu</w:t>
      </w:r>
      <w:r>
        <w:rPr>
          <w:rFonts w:ascii="Garamond" w:eastAsia="Garamond" w:hAnsi="Garamond" w:cs="Garamond"/>
          <w:b/>
          <w:spacing w:val="1"/>
          <w:sz w:val="56"/>
          <w:szCs w:val="56"/>
        </w:rPr>
        <w:t>i</w:t>
      </w:r>
      <w:r>
        <w:rPr>
          <w:rFonts w:ascii="Garamond" w:eastAsia="Garamond" w:hAnsi="Garamond" w:cs="Garamond"/>
          <w:b/>
          <w:sz w:val="56"/>
          <w:szCs w:val="56"/>
        </w:rPr>
        <w:t>del</w:t>
      </w:r>
      <w:r>
        <w:rPr>
          <w:rFonts w:ascii="Garamond" w:eastAsia="Garamond" w:hAnsi="Garamond" w:cs="Garamond"/>
          <w:b/>
          <w:spacing w:val="2"/>
          <w:sz w:val="56"/>
          <w:szCs w:val="56"/>
        </w:rPr>
        <w:t>i</w:t>
      </w:r>
      <w:r>
        <w:rPr>
          <w:rFonts w:ascii="Garamond" w:eastAsia="Garamond" w:hAnsi="Garamond" w:cs="Garamond"/>
          <w:b/>
          <w:sz w:val="56"/>
          <w:szCs w:val="56"/>
        </w:rPr>
        <w:t>n</w:t>
      </w:r>
      <w:r>
        <w:rPr>
          <w:rFonts w:ascii="Garamond" w:eastAsia="Garamond" w:hAnsi="Garamond" w:cs="Garamond"/>
          <w:b/>
          <w:spacing w:val="-2"/>
          <w:sz w:val="56"/>
          <w:szCs w:val="56"/>
        </w:rPr>
        <w:t>e</w:t>
      </w:r>
      <w:r>
        <w:rPr>
          <w:rFonts w:ascii="Garamond" w:eastAsia="Garamond" w:hAnsi="Garamond" w:cs="Garamond"/>
          <w:b/>
          <w:sz w:val="56"/>
          <w:szCs w:val="56"/>
        </w:rPr>
        <w:t>s</w:t>
      </w:r>
    </w:p>
    <w:p w14:paraId="2F89703D" w14:textId="77777777" w:rsidR="00967481" w:rsidRDefault="00967481">
      <w:pPr>
        <w:spacing w:line="200" w:lineRule="exact"/>
      </w:pPr>
    </w:p>
    <w:p w14:paraId="46A3B3D8" w14:textId="1D451949" w:rsidR="00967481" w:rsidRDefault="00967481">
      <w:pPr>
        <w:spacing w:line="200" w:lineRule="exact"/>
      </w:pPr>
    </w:p>
    <w:p w14:paraId="11373D96" w14:textId="72890787" w:rsidR="00967481" w:rsidRDefault="00967481">
      <w:pPr>
        <w:spacing w:before="3" w:line="200" w:lineRule="exact"/>
      </w:pPr>
    </w:p>
    <w:p w14:paraId="0F426E59" w14:textId="183AFFFD" w:rsidR="00967481" w:rsidRDefault="000F4151">
      <w:pPr>
        <w:ind w:left="100"/>
        <w:rPr>
          <w:sz w:val="24"/>
          <w:szCs w:val="24"/>
        </w:rPr>
      </w:pPr>
      <w:r>
        <w:rPr>
          <w:sz w:val="24"/>
          <w:szCs w:val="24"/>
        </w:rPr>
        <w:t xml:space="preserve">1.   </w:t>
      </w:r>
      <w:r>
        <w:rPr>
          <w:spacing w:val="7"/>
          <w:sz w:val="24"/>
          <w:szCs w:val="24"/>
        </w:rPr>
        <w:t xml:space="preserve"> </w:t>
      </w:r>
      <w:r>
        <w:rPr>
          <w:i/>
          <w:spacing w:val="-1"/>
          <w:w w:val="91"/>
          <w:sz w:val="24"/>
          <w:szCs w:val="24"/>
        </w:rPr>
        <w:t>L</w:t>
      </w:r>
      <w:r>
        <w:rPr>
          <w:i/>
          <w:spacing w:val="2"/>
          <w:w w:val="91"/>
          <w:sz w:val="24"/>
          <w:szCs w:val="24"/>
        </w:rPr>
        <w:t>o</w:t>
      </w:r>
      <w:r>
        <w:rPr>
          <w:i/>
          <w:spacing w:val="-1"/>
          <w:w w:val="91"/>
          <w:sz w:val="24"/>
          <w:szCs w:val="24"/>
        </w:rPr>
        <w:t>g</w:t>
      </w:r>
      <w:r>
        <w:rPr>
          <w:i/>
          <w:spacing w:val="3"/>
          <w:w w:val="91"/>
          <w:sz w:val="24"/>
          <w:szCs w:val="24"/>
        </w:rPr>
        <w:t>i</w:t>
      </w:r>
      <w:r>
        <w:rPr>
          <w:i/>
          <w:w w:val="91"/>
          <w:sz w:val="24"/>
          <w:szCs w:val="24"/>
        </w:rPr>
        <w:t>n</w:t>
      </w:r>
      <w:r>
        <w:rPr>
          <w:i/>
          <w:spacing w:val="27"/>
          <w:w w:val="91"/>
          <w:sz w:val="24"/>
          <w:szCs w:val="24"/>
        </w:rPr>
        <w:t xml:space="preserve"> </w:t>
      </w:r>
      <w:proofErr w:type="spellStart"/>
      <w:r>
        <w:rPr>
          <w:spacing w:val="-1"/>
          <w:w w:val="91"/>
          <w:sz w:val="24"/>
          <w:szCs w:val="24"/>
        </w:rPr>
        <w:t>d</w:t>
      </w:r>
      <w:r>
        <w:rPr>
          <w:spacing w:val="2"/>
          <w:w w:val="91"/>
          <w:sz w:val="24"/>
          <w:szCs w:val="24"/>
        </w:rPr>
        <w:t>e</w:t>
      </w:r>
      <w:r>
        <w:rPr>
          <w:spacing w:val="-1"/>
          <w:w w:val="91"/>
          <w:sz w:val="24"/>
          <w:szCs w:val="24"/>
        </w:rPr>
        <w:t>ng</w:t>
      </w:r>
      <w:r>
        <w:rPr>
          <w:w w:val="91"/>
          <w:sz w:val="24"/>
          <w:szCs w:val="24"/>
        </w:rPr>
        <w:t>an</w:t>
      </w:r>
      <w:proofErr w:type="spellEnd"/>
      <w:r>
        <w:rPr>
          <w:spacing w:val="11"/>
          <w:w w:val="91"/>
          <w:sz w:val="24"/>
          <w:szCs w:val="24"/>
        </w:rPr>
        <w:t xml:space="preserve"> </w:t>
      </w:r>
      <w:r>
        <w:rPr>
          <w:i/>
          <w:spacing w:val="2"/>
          <w:w w:val="91"/>
          <w:sz w:val="24"/>
          <w:szCs w:val="24"/>
        </w:rPr>
        <w:t>u</w:t>
      </w:r>
      <w:r>
        <w:rPr>
          <w:i/>
          <w:w w:val="91"/>
          <w:sz w:val="24"/>
          <w:szCs w:val="24"/>
        </w:rPr>
        <w:t>ser</w:t>
      </w:r>
      <w:r>
        <w:rPr>
          <w:i/>
          <w:spacing w:val="2"/>
          <w:w w:val="91"/>
          <w:sz w:val="24"/>
          <w:szCs w:val="24"/>
        </w:rPr>
        <w:t>na</w:t>
      </w:r>
      <w:r>
        <w:rPr>
          <w:i/>
          <w:spacing w:val="-1"/>
          <w:w w:val="91"/>
          <w:sz w:val="24"/>
          <w:szCs w:val="24"/>
        </w:rPr>
        <w:t>m</w:t>
      </w:r>
      <w:r>
        <w:rPr>
          <w:i/>
          <w:w w:val="91"/>
          <w:sz w:val="24"/>
          <w:szCs w:val="24"/>
        </w:rPr>
        <w:t>e</w:t>
      </w:r>
      <w:r>
        <w:rPr>
          <w:i/>
          <w:spacing w:val="29"/>
          <w:w w:val="91"/>
          <w:sz w:val="24"/>
          <w:szCs w:val="24"/>
        </w:rPr>
        <w:t xml:space="preserve"> </w:t>
      </w:r>
      <w:r>
        <w:rPr>
          <w:spacing w:val="-1"/>
          <w:w w:val="91"/>
          <w:sz w:val="24"/>
          <w:szCs w:val="24"/>
        </w:rPr>
        <w:t>d</w:t>
      </w:r>
      <w:r>
        <w:rPr>
          <w:spacing w:val="2"/>
          <w:w w:val="91"/>
          <w:sz w:val="24"/>
          <w:szCs w:val="24"/>
        </w:rPr>
        <w:t>a</w:t>
      </w:r>
      <w:r>
        <w:rPr>
          <w:w w:val="91"/>
          <w:sz w:val="24"/>
          <w:szCs w:val="24"/>
        </w:rPr>
        <w:t>n</w:t>
      </w:r>
      <w:r>
        <w:rPr>
          <w:spacing w:val="4"/>
          <w:w w:val="91"/>
          <w:sz w:val="24"/>
          <w:szCs w:val="24"/>
        </w:rPr>
        <w:t xml:space="preserve"> </w:t>
      </w:r>
      <w:r>
        <w:rPr>
          <w:i/>
          <w:spacing w:val="-1"/>
          <w:w w:val="91"/>
          <w:sz w:val="24"/>
          <w:szCs w:val="24"/>
        </w:rPr>
        <w:t>p</w:t>
      </w:r>
      <w:r>
        <w:rPr>
          <w:i/>
          <w:spacing w:val="2"/>
          <w:w w:val="91"/>
          <w:sz w:val="24"/>
          <w:szCs w:val="24"/>
        </w:rPr>
        <w:t>a</w:t>
      </w:r>
      <w:r>
        <w:rPr>
          <w:i/>
          <w:w w:val="91"/>
          <w:sz w:val="24"/>
          <w:szCs w:val="24"/>
        </w:rPr>
        <w:t>ss</w:t>
      </w:r>
      <w:r>
        <w:rPr>
          <w:i/>
          <w:spacing w:val="1"/>
          <w:w w:val="91"/>
          <w:sz w:val="24"/>
          <w:szCs w:val="24"/>
        </w:rPr>
        <w:t>w</w:t>
      </w:r>
      <w:r>
        <w:rPr>
          <w:i/>
          <w:spacing w:val="-1"/>
          <w:w w:val="91"/>
          <w:sz w:val="24"/>
          <w:szCs w:val="24"/>
        </w:rPr>
        <w:t>o</w:t>
      </w:r>
      <w:r>
        <w:rPr>
          <w:i/>
          <w:spacing w:val="2"/>
          <w:w w:val="91"/>
          <w:sz w:val="24"/>
          <w:szCs w:val="24"/>
        </w:rPr>
        <w:t>r</w:t>
      </w:r>
      <w:r>
        <w:rPr>
          <w:i/>
          <w:w w:val="91"/>
          <w:sz w:val="24"/>
          <w:szCs w:val="24"/>
        </w:rPr>
        <w:t>d</w:t>
      </w:r>
      <w:r>
        <w:rPr>
          <w:i/>
          <w:spacing w:val="29"/>
          <w:w w:val="9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</w:t>
      </w:r>
      <w:r>
        <w:rPr>
          <w:spacing w:val="2"/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0290116C" w14:textId="33E5BCA5" w:rsidR="00967481" w:rsidRDefault="00F33D26">
      <w:pPr>
        <w:spacing w:before="5" w:line="160" w:lineRule="exact"/>
        <w:rPr>
          <w:sz w:val="17"/>
          <w:szCs w:val="17"/>
        </w:rPr>
      </w:pPr>
      <w:r w:rsidRPr="00F33D26">
        <w:drawing>
          <wp:anchor distT="0" distB="0" distL="114300" distR="114300" simplePos="0" relativeHeight="251638784" behindDoc="0" locked="0" layoutInCell="1" allowOverlap="1" wp14:anchorId="09740BEC" wp14:editId="36DCF20C">
            <wp:simplePos x="0" y="0"/>
            <wp:positionH relativeFrom="column">
              <wp:posOffset>311150</wp:posOffset>
            </wp:positionH>
            <wp:positionV relativeFrom="paragraph">
              <wp:posOffset>61595</wp:posOffset>
            </wp:positionV>
            <wp:extent cx="5651500" cy="27127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F8FB7A" w14:textId="235EAAD5" w:rsidR="00967481" w:rsidRDefault="00967481">
      <w:pPr>
        <w:spacing w:line="200" w:lineRule="exact"/>
      </w:pPr>
    </w:p>
    <w:p w14:paraId="49D46DB6" w14:textId="1C06DA98" w:rsidR="00967481" w:rsidRDefault="00967481">
      <w:pPr>
        <w:spacing w:line="200" w:lineRule="exact"/>
      </w:pPr>
    </w:p>
    <w:p w14:paraId="7581A95E" w14:textId="5B3818E1" w:rsidR="00967481" w:rsidRDefault="00967481">
      <w:pPr>
        <w:spacing w:line="200" w:lineRule="exact"/>
      </w:pPr>
    </w:p>
    <w:p w14:paraId="0A4B7B94" w14:textId="1DF6376B" w:rsidR="00967481" w:rsidRDefault="00967481">
      <w:pPr>
        <w:spacing w:line="200" w:lineRule="exact"/>
      </w:pPr>
    </w:p>
    <w:p w14:paraId="0CD09D22" w14:textId="1FABB314" w:rsidR="00967481" w:rsidRDefault="00967481">
      <w:pPr>
        <w:spacing w:line="200" w:lineRule="exact"/>
      </w:pPr>
    </w:p>
    <w:p w14:paraId="3A28D5F4" w14:textId="2A15649A" w:rsidR="00967481" w:rsidRDefault="00967481">
      <w:pPr>
        <w:spacing w:line="200" w:lineRule="exact"/>
      </w:pPr>
    </w:p>
    <w:p w14:paraId="4BA4B8BF" w14:textId="12E9B2C2" w:rsidR="00967481" w:rsidRDefault="00967481">
      <w:pPr>
        <w:spacing w:line="200" w:lineRule="exact"/>
      </w:pPr>
    </w:p>
    <w:p w14:paraId="09505FB1" w14:textId="139D6788" w:rsidR="00967481" w:rsidRDefault="00967481">
      <w:pPr>
        <w:spacing w:line="200" w:lineRule="exact"/>
      </w:pPr>
    </w:p>
    <w:p w14:paraId="6B73B6C8" w14:textId="73CB614A" w:rsidR="00967481" w:rsidRDefault="00967481">
      <w:pPr>
        <w:spacing w:line="200" w:lineRule="exact"/>
      </w:pPr>
    </w:p>
    <w:p w14:paraId="5137FA4F" w14:textId="519A81E8" w:rsidR="00967481" w:rsidRDefault="00967481">
      <w:pPr>
        <w:spacing w:line="200" w:lineRule="exact"/>
      </w:pPr>
    </w:p>
    <w:p w14:paraId="6B8A9904" w14:textId="35DA7520" w:rsidR="00967481" w:rsidRDefault="00967481">
      <w:pPr>
        <w:spacing w:line="200" w:lineRule="exact"/>
      </w:pPr>
    </w:p>
    <w:p w14:paraId="3F1D1302" w14:textId="7154FBBB" w:rsidR="00967481" w:rsidRDefault="00967481">
      <w:pPr>
        <w:spacing w:line="200" w:lineRule="exact"/>
      </w:pPr>
    </w:p>
    <w:p w14:paraId="596F0493" w14:textId="77777777" w:rsidR="00967481" w:rsidRDefault="00967481">
      <w:pPr>
        <w:spacing w:line="200" w:lineRule="exact"/>
      </w:pPr>
    </w:p>
    <w:p w14:paraId="130F54DF" w14:textId="77777777" w:rsidR="00967481" w:rsidRDefault="00967481">
      <w:pPr>
        <w:spacing w:line="200" w:lineRule="exact"/>
      </w:pPr>
    </w:p>
    <w:p w14:paraId="4E379DD7" w14:textId="77777777" w:rsidR="00967481" w:rsidRDefault="00967481">
      <w:pPr>
        <w:spacing w:line="200" w:lineRule="exact"/>
      </w:pPr>
    </w:p>
    <w:p w14:paraId="46AF2F1A" w14:textId="3F6FEFFB" w:rsidR="00967481" w:rsidRDefault="00967481">
      <w:pPr>
        <w:spacing w:line="200" w:lineRule="exact"/>
      </w:pPr>
    </w:p>
    <w:p w14:paraId="49AEC4CC" w14:textId="77777777" w:rsidR="00967481" w:rsidRDefault="00967481">
      <w:pPr>
        <w:spacing w:line="200" w:lineRule="exact"/>
      </w:pPr>
    </w:p>
    <w:p w14:paraId="50C0A378" w14:textId="51C37F5C" w:rsidR="00967481" w:rsidRDefault="00967481">
      <w:pPr>
        <w:spacing w:line="200" w:lineRule="exact"/>
      </w:pPr>
    </w:p>
    <w:p w14:paraId="53F9D732" w14:textId="39E241CA" w:rsidR="00F33D26" w:rsidRDefault="00F33D26">
      <w:pPr>
        <w:spacing w:line="200" w:lineRule="exact"/>
      </w:pPr>
    </w:p>
    <w:p w14:paraId="3802C5E3" w14:textId="5D6E77B2" w:rsidR="00F33D26" w:rsidRDefault="00F33D26">
      <w:pPr>
        <w:spacing w:line="200" w:lineRule="exact"/>
      </w:pPr>
    </w:p>
    <w:p w14:paraId="71F2C685" w14:textId="09B6DAE0" w:rsidR="00F33D26" w:rsidRDefault="00F33D26">
      <w:pPr>
        <w:spacing w:line="200" w:lineRule="exact"/>
      </w:pPr>
    </w:p>
    <w:p w14:paraId="46F76EE9" w14:textId="1D66A894" w:rsidR="00F33D26" w:rsidRDefault="00F33D26">
      <w:pPr>
        <w:spacing w:line="200" w:lineRule="exact"/>
      </w:pPr>
    </w:p>
    <w:p w14:paraId="065DF7A2" w14:textId="4C14C973" w:rsidR="00F33D26" w:rsidRDefault="00F33D26">
      <w:pPr>
        <w:spacing w:line="200" w:lineRule="exact"/>
      </w:pPr>
    </w:p>
    <w:p w14:paraId="094C18E0" w14:textId="761D8E84" w:rsidR="00967481" w:rsidRDefault="00967481">
      <w:pPr>
        <w:spacing w:line="200" w:lineRule="exact"/>
      </w:pPr>
    </w:p>
    <w:p w14:paraId="4762FA87" w14:textId="59CD2C02" w:rsidR="00967481" w:rsidRDefault="000F4151">
      <w:pPr>
        <w:ind w:left="100"/>
        <w:rPr>
          <w:sz w:val="24"/>
          <w:szCs w:val="24"/>
        </w:rPr>
      </w:pPr>
      <w:r>
        <w:rPr>
          <w:spacing w:val="-2"/>
          <w:sz w:val="24"/>
          <w:szCs w:val="24"/>
        </w:rPr>
        <w:t>2</w:t>
      </w:r>
      <w:r>
        <w:rPr>
          <w:sz w:val="24"/>
          <w:szCs w:val="24"/>
        </w:rPr>
        <w:t xml:space="preserve">.   </w:t>
      </w:r>
      <w:r>
        <w:rPr>
          <w:spacing w:val="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l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k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</w:t>
      </w:r>
      <w:r>
        <w:rPr>
          <w:spacing w:val="-14"/>
          <w:sz w:val="24"/>
          <w:szCs w:val="24"/>
        </w:rPr>
        <w:t xml:space="preserve"> </w:t>
      </w:r>
      <w:r>
        <w:rPr>
          <w:i/>
          <w:sz w:val="24"/>
          <w:szCs w:val="24"/>
        </w:rPr>
        <w:t>u</w:t>
      </w:r>
      <w:r>
        <w:rPr>
          <w:i/>
          <w:spacing w:val="3"/>
          <w:sz w:val="24"/>
          <w:szCs w:val="24"/>
        </w:rPr>
        <w:t>s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 home</w:t>
      </w:r>
      <w:r>
        <w:rPr>
          <w:i/>
          <w:spacing w:val="23"/>
          <w:sz w:val="24"/>
          <w:szCs w:val="24"/>
        </w:rPr>
        <w:t xml:space="preserve"> </w:t>
      </w:r>
      <w:r>
        <w:rPr>
          <w:spacing w:val="-2"/>
          <w:w w:val="89"/>
          <w:sz w:val="24"/>
          <w:szCs w:val="24"/>
        </w:rPr>
        <w:t>d</w:t>
      </w:r>
      <w:r>
        <w:rPr>
          <w:w w:val="89"/>
          <w:sz w:val="24"/>
          <w:szCs w:val="24"/>
        </w:rPr>
        <w:t>an</w:t>
      </w:r>
      <w:r>
        <w:rPr>
          <w:spacing w:val="-2"/>
          <w:w w:val="89"/>
          <w:sz w:val="24"/>
          <w:szCs w:val="24"/>
        </w:rPr>
        <w:t xml:space="preserve"> </w:t>
      </w:r>
      <w:proofErr w:type="spellStart"/>
      <w:r>
        <w:rPr>
          <w:spacing w:val="-2"/>
          <w:w w:val="89"/>
          <w:sz w:val="24"/>
          <w:szCs w:val="24"/>
        </w:rPr>
        <w:t>aka</w:t>
      </w:r>
      <w:r>
        <w:rPr>
          <w:w w:val="89"/>
          <w:sz w:val="24"/>
          <w:szCs w:val="24"/>
        </w:rPr>
        <w:t>n</w:t>
      </w:r>
      <w:proofErr w:type="spellEnd"/>
      <w:r>
        <w:rPr>
          <w:w w:val="89"/>
          <w:sz w:val="24"/>
          <w:szCs w:val="24"/>
        </w:rPr>
        <w:t xml:space="preserve"> </w:t>
      </w:r>
      <w:proofErr w:type="spellStart"/>
      <w:r>
        <w:rPr>
          <w:spacing w:val="-2"/>
          <w:w w:val="89"/>
          <w:sz w:val="24"/>
          <w:szCs w:val="24"/>
        </w:rPr>
        <w:t>muncu</w:t>
      </w:r>
      <w:r>
        <w:rPr>
          <w:w w:val="89"/>
          <w:sz w:val="24"/>
          <w:szCs w:val="24"/>
        </w:rPr>
        <w:t>l</w:t>
      </w:r>
      <w:proofErr w:type="spellEnd"/>
      <w:r>
        <w:rPr>
          <w:spacing w:val="3"/>
          <w:w w:val="89"/>
          <w:sz w:val="24"/>
          <w:szCs w:val="24"/>
        </w:rPr>
        <w:t xml:space="preserve"> </w:t>
      </w:r>
      <w:proofErr w:type="spellStart"/>
      <w:r>
        <w:rPr>
          <w:spacing w:val="-2"/>
          <w:w w:val="89"/>
          <w:sz w:val="24"/>
          <w:szCs w:val="24"/>
        </w:rPr>
        <w:t>tampil</w:t>
      </w:r>
      <w:r>
        <w:rPr>
          <w:w w:val="89"/>
          <w:sz w:val="24"/>
          <w:szCs w:val="24"/>
        </w:rPr>
        <w:t>an</w:t>
      </w:r>
      <w:proofErr w:type="spellEnd"/>
      <w:r>
        <w:rPr>
          <w:spacing w:val="2"/>
          <w:w w:val="89"/>
          <w:sz w:val="24"/>
          <w:szCs w:val="24"/>
        </w:rPr>
        <w:t xml:space="preserve"> </w:t>
      </w:r>
      <w:proofErr w:type="spellStart"/>
      <w:r>
        <w:rPr>
          <w:spacing w:val="-2"/>
          <w:w w:val="89"/>
          <w:sz w:val="24"/>
          <w:szCs w:val="24"/>
        </w:rPr>
        <w:t>se</w:t>
      </w:r>
      <w:r>
        <w:rPr>
          <w:w w:val="89"/>
          <w:sz w:val="24"/>
          <w:szCs w:val="24"/>
        </w:rPr>
        <w:t>b</w:t>
      </w:r>
      <w:r>
        <w:rPr>
          <w:spacing w:val="-2"/>
          <w:w w:val="89"/>
          <w:sz w:val="24"/>
          <w:szCs w:val="24"/>
        </w:rPr>
        <w:t>aga</w:t>
      </w:r>
      <w:r>
        <w:rPr>
          <w:w w:val="89"/>
          <w:sz w:val="24"/>
          <w:szCs w:val="24"/>
        </w:rPr>
        <w:t>i</w:t>
      </w:r>
      <w:proofErr w:type="spellEnd"/>
      <w:r>
        <w:rPr>
          <w:spacing w:val="1"/>
          <w:w w:val="89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beri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>ut</w:t>
      </w:r>
      <w:proofErr w:type="spellEnd"/>
      <w:r>
        <w:rPr>
          <w:sz w:val="24"/>
          <w:szCs w:val="24"/>
        </w:rPr>
        <w:t>.</w:t>
      </w:r>
    </w:p>
    <w:p w14:paraId="3B31ECE0" w14:textId="0DE1BCD1" w:rsidR="00967481" w:rsidRDefault="00F33D26">
      <w:pPr>
        <w:spacing w:before="3" w:line="180" w:lineRule="exact"/>
        <w:rPr>
          <w:sz w:val="19"/>
          <w:szCs w:val="19"/>
        </w:rPr>
      </w:pPr>
      <w:r w:rsidRPr="00F33D26">
        <w:drawing>
          <wp:anchor distT="0" distB="0" distL="114300" distR="114300" simplePos="0" relativeHeight="251648000" behindDoc="0" locked="0" layoutInCell="1" allowOverlap="1" wp14:anchorId="6682975B" wp14:editId="67401BC9">
            <wp:simplePos x="0" y="0"/>
            <wp:positionH relativeFrom="column">
              <wp:posOffset>311150</wp:posOffset>
            </wp:positionH>
            <wp:positionV relativeFrom="paragraph">
              <wp:posOffset>83820</wp:posOffset>
            </wp:positionV>
            <wp:extent cx="5651500" cy="256921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9336E" w14:textId="72714DDF" w:rsidR="00967481" w:rsidRDefault="00967481">
      <w:pPr>
        <w:spacing w:line="200" w:lineRule="exact"/>
      </w:pPr>
    </w:p>
    <w:p w14:paraId="4A16C592" w14:textId="40BC2B9B" w:rsidR="00967481" w:rsidRDefault="00F33D26">
      <w:pPr>
        <w:ind w:left="453"/>
      </w:pPr>
      <w:r w:rsidRPr="00F33D26">
        <w:t xml:space="preserve"> </w:t>
      </w:r>
    </w:p>
    <w:p w14:paraId="3460B45A" w14:textId="2D516C5B" w:rsidR="00F33D26" w:rsidRDefault="00F33D26">
      <w:pPr>
        <w:ind w:left="453"/>
      </w:pPr>
    </w:p>
    <w:p w14:paraId="2BCF5C62" w14:textId="53C3278E" w:rsidR="00F33D26" w:rsidRDefault="00F33D26">
      <w:pPr>
        <w:ind w:left="453"/>
      </w:pPr>
    </w:p>
    <w:p w14:paraId="2B8BBD96" w14:textId="6F0C1D77" w:rsidR="00F33D26" w:rsidRDefault="00F33D26">
      <w:pPr>
        <w:ind w:left="453"/>
      </w:pPr>
    </w:p>
    <w:p w14:paraId="1112554D" w14:textId="1DEDBED4" w:rsidR="00F33D26" w:rsidRDefault="00F33D26">
      <w:pPr>
        <w:ind w:left="453"/>
      </w:pPr>
    </w:p>
    <w:p w14:paraId="655F879F" w14:textId="1CE2D53A" w:rsidR="00F33D26" w:rsidRDefault="00F33D26">
      <w:pPr>
        <w:ind w:left="453"/>
      </w:pPr>
    </w:p>
    <w:p w14:paraId="451ACC37" w14:textId="30193206" w:rsidR="00F33D26" w:rsidRDefault="00F33D26">
      <w:pPr>
        <w:ind w:left="453"/>
      </w:pPr>
    </w:p>
    <w:p w14:paraId="51A0D410" w14:textId="21F45962" w:rsidR="00F33D26" w:rsidRDefault="00F33D26">
      <w:pPr>
        <w:ind w:left="453"/>
      </w:pPr>
    </w:p>
    <w:p w14:paraId="3615C9D6" w14:textId="7CECEA49" w:rsidR="00F33D26" w:rsidRDefault="00F33D26">
      <w:pPr>
        <w:ind w:left="453"/>
      </w:pPr>
    </w:p>
    <w:p w14:paraId="27E4E0AA" w14:textId="128BB433" w:rsidR="00F33D26" w:rsidRDefault="00F33D26">
      <w:pPr>
        <w:ind w:left="453"/>
      </w:pPr>
    </w:p>
    <w:p w14:paraId="148CC539" w14:textId="7776D420" w:rsidR="00F33D26" w:rsidRDefault="00F33D26">
      <w:pPr>
        <w:ind w:left="453"/>
      </w:pPr>
    </w:p>
    <w:p w14:paraId="24B4C736" w14:textId="464B388F" w:rsidR="00F33D26" w:rsidRDefault="00F33D26">
      <w:pPr>
        <w:ind w:left="453"/>
      </w:pPr>
    </w:p>
    <w:p w14:paraId="4EC5ACE6" w14:textId="1086E36D" w:rsidR="00F33D26" w:rsidRDefault="00F33D26">
      <w:pPr>
        <w:ind w:left="453"/>
      </w:pPr>
    </w:p>
    <w:p w14:paraId="21CF8758" w14:textId="3187FE08" w:rsidR="00F33D26" w:rsidRDefault="00F33D26">
      <w:pPr>
        <w:ind w:left="453"/>
      </w:pPr>
    </w:p>
    <w:p w14:paraId="49294230" w14:textId="4EDCF7A4" w:rsidR="00F33D26" w:rsidRDefault="00F33D26">
      <w:pPr>
        <w:ind w:left="453"/>
      </w:pPr>
    </w:p>
    <w:p w14:paraId="0E151E01" w14:textId="5B2CD485" w:rsidR="00F33D26" w:rsidRDefault="00F33D26">
      <w:pPr>
        <w:ind w:left="453"/>
      </w:pPr>
    </w:p>
    <w:p w14:paraId="61E1C915" w14:textId="2DEC1182" w:rsidR="00F33D26" w:rsidRDefault="00F33D26">
      <w:pPr>
        <w:ind w:left="453"/>
      </w:pPr>
    </w:p>
    <w:p w14:paraId="54686AC3" w14:textId="44D4A011" w:rsidR="00F33D26" w:rsidRDefault="00F33D26">
      <w:pPr>
        <w:ind w:left="453"/>
      </w:pPr>
    </w:p>
    <w:p w14:paraId="2C0D953A" w14:textId="20229EE0" w:rsidR="00F33D26" w:rsidRDefault="00F33D26">
      <w:pPr>
        <w:ind w:left="453"/>
      </w:pPr>
    </w:p>
    <w:p w14:paraId="3FAD94BF" w14:textId="6893F549" w:rsidR="00967481" w:rsidRDefault="000F4151">
      <w:pPr>
        <w:spacing w:line="276" w:lineRule="auto"/>
        <w:ind w:left="528" w:right="94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P</w:t>
      </w:r>
      <w:r>
        <w:rPr>
          <w:spacing w:val="2"/>
          <w:sz w:val="24"/>
          <w:szCs w:val="24"/>
        </w:rPr>
        <w:t>ad</w:t>
      </w:r>
      <w:r>
        <w:rPr>
          <w:sz w:val="24"/>
          <w:szCs w:val="24"/>
        </w:rPr>
        <w:t>a</w:t>
      </w:r>
      <w:r>
        <w:rPr>
          <w:spacing w:val="-9"/>
          <w:sz w:val="24"/>
          <w:szCs w:val="24"/>
        </w:rPr>
        <w:t xml:space="preserve"> </w:t>
      </w:r>
      <w:proofErr w:type="spellStart"/>
      <w:r>
        <w:rPr>
          <w:spacing w:val="2"/>
          <w:w w:val="90"/>
          <w:sz w:val="24"/>
          <w:szCs w:val="24"/>
        </w:rPr>
        <w:t>h</w:t>
      </w:r>
      <w:r>
        <w:rPr>
          <w:w w:val="90"/>
          <w:sz w:val="24"/>
          <w:szCs w:val="24"/>
        </w:rPr>
        <w:t>a</w:t>
      </w:r>
      <w:r>
        <w:rPr>
          <w:spacing w:val="2"/>
          <w:w w:val="90"/>
          <w:sz w:val="24"/>
          <w:szCs w:val="24"/>
        </w:rPr>
        <w:t>lama</w:t>
      </w:r>
      <w:r>
        <w:rPr>
          <w:w w:val="90"/>
          <w:sz w:val="24"/>
          <w:szCs w:val="24"/>
        </w:rPr>
        <w:t>n</w:t>
      </w:r>
      <w:proofErr w:type="spellEnd"/>
      <w:r>
        <w:rPr>
          <w:spacing w:val="47"/>
          <w:w w:val="90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ini</w:t>
      </w:r>
      <w:proofErr w:type="spellEnd"/>
      <w:r>
        <w:rPr>
          <w:sz w:val="24"/>
          <w:szCs w:val="24"/>
        </w:rPr>
        <w:t>,</w:t>
      </w:r>
      <w:r>
        <w:rPr>
          <w:spacing w:val="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And</w:t>
      </w:r>
      <w:r>
        <w:rPr>
          <w:sz w:val="24"/>
          <w:szCs w:val="24"/>
        </w:rPr>
        <w:t>a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dap</w:t>
      </w:r>
      <w:r>
        <w:rPr>
          <w:sz w:val="24"/>
          <w:szCs w:val="24"/>
        </w:rPr>
        <w:t>at</w:t>
      </w:r>
      <w:proofErr w:type="spellEnd"/>
      <w:r>
        <w:rPr>
          <w:spacing w:val="-14"/>
          <w:sz w:val="24"/>
          <w:szCs w:val="24"/>
        </w:rPr>
        <w:t xml:space="preserve"> </w:t>
      </w:r>
      <w:proofErr w:type="spellStart"/>
      <w:r>
        <w:rPr>
          <w:spacing w:val="2"/>
          <w:w w:val="90"/>
          <w:sz w:val="24"/>
          <w:szCs w:val="24"/>
        </w:rPr>
        <w:t>melih</w:t>
      </w:r>
      <w:r>
        <w:rPr>
          <w:w w:val="90"/>
          <w:sz w:val="24"/>
          <w:szCs w:val="24"/>
        </w:rPr>
        <w:t>at</w:t>
      </w:r>
      <w:proofErr w:type="spellEnd"/>
      <w:r>
        <w:rPr>
          <w:spacing w:val="50"/>
          <w:w w:val="90"/>
          <w:sz w:val="24"/>
          <w:szCs w:val="24"/>
        </w:rPr>
        <w:t xml:space="preserve"> </w:t>
      </w:r>
      <w:r>
        <w:rPr>
          <w:i/>
          <w:spacing w:val="2"/>
          <w:w w:val="90"/>
          <w:sz w:val="24"/>
          <w:szCs w:val="24"/>
        </w:rPr>
        <w:t>manusc</w:t>
      </w:r>
      <w:r>
        <w:rPr>
          <w:i/>
          <w:w w:val="90"/>
          <w:sz w:val="24"/>
          <w:szCs w:val="24"/>
        </w:rPr>
        <w:t>r</w:t>
      </w:r>
      <w:r>
        <w:rPr>
          <w:i/>
          <w:spacing w:val="2"/>
          <w:w w:val="90"/>
          <w:sz w:val="24"/>
          <w:szCs w:val="24"/>
        </w:rPr>
        <w:t>ip</w:t>
      </w:r>
      <w:r>
        <w:rPr>
          <w:i/>
          <w:w w:val="90"/>
          <w:sz w:val="24"/>
          <w:szCs w:val="24"/>
        </w:rPr>
        <w:t>t</w:t>
      </w:r>
      <w:r>
        <w:rPr>
          <w:i/>
          <w:spacing w:val="49"/>
          <w:w w:val="9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yan</w:t>
      </w:r>
      <w:r>
        <w:rPr>
          <w:sz w:val="24"/>
          <w:szCs w:val="24"/>
        </w:rPr>
        <w:t>g</w:t>
      </w:r>
      <w:r>
        <w:rPr>
          <w:spacing w:val="-9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su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pacing w:val="-1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And</w:t>
      </w:r>
      <w:r>
        <w:rPr>
          <w:sz w:val="24"/>
          <w:szCs w:val="24"/>
        </w:rPr>
        <w:t>a</w:t>
      </w:r>
      <w:r>
        <w:rPr>
          <w:spacing w:val="-11"/>
          <w:sz w:val="24"/>
          <w:szCs w:val="24"/>
        </w:rPr>
        <w:t xml:space="preserve"> </w:t>
      </w:r>
      <w:r>
        <w:rPr>
          <w:i/>
          <w:spacing w:val="2"/>
          <w:sz w:val="24"/>
          <w:szCs w:val="24"/>
        </w:rPr>
        <w:t>subm</w:t>
      </w:r>
      <w:r>
        <w:rPr>
          <w:i/>
          <w:sz w:val="24"/>
          <w:szCs w:val="24"/>
        </w:rPr>
        <w:t>it</w:t>
      </w:r>
      <w:r>
        <w:rPr>
          <w:i/>
          <w:spacing w:val="-24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rt</w:t>
      </w:r>
      <w:r>
        <w:rPr>
          <w:sz w:val="24"/>
          <w:szCs w:val="24"/>
        </w:rPr>
        <w:t>a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ejau</w:t>
      </w:r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man</w:t>
      </w:r>
      <w:r>
        <w:rPr>
          <w:sz w:val="24"/>
          <w:szCs w:val="24"/>
        </w:rPr>
        <w:t>a</w:t>
      </w:r>
      <w:r>
        <w:rPr>
          <w:spacing w:val="-15"/>
          <w:sz w:val="24"/>
          <w:szCs w:val="24"/>
        </w:rPr>
        <w:t xml:space="preserve"> </w:t>
      </w:r>
      <w:r>
        <w:rPr>
          <w:i/>
          <w:spacing w:val="2"/>
          <w:w w:val="90"/>
          <w:sz w:val="24"/>
          <w:szCs w:val="24"/>
        </w:rPr>
        <w:t>manuscri</w:t>
      </w:r>
      <w:r>
        <w:rPr>
          <w:i/>
          <w:w w:val="90"/>
          <w:sz w:val="24"/>
          <w:szCs w:val="24"/>
        </w:rPr>
        <w:t>pt</w:t>
      </w:r>
      <w:r>
        <w:rPr>
          <w:i/>
          <w:spacing w:val="44"/>
          <w:w w:val="9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And</w:t>
      </w:r>
      <w:r>
        <w:rPr>
          <w:sz w:val="24"/>
          <w:szCs w:val="24"/>
        </w:rPr>
        <w:t>a</w:t>
      </w:r>
      <w:r>
        <w:rPr>
          <w:spacing w:val="-16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>la</w:t>
      </w:r>
      <w:r>
        <w:rPr>
          <w:sz w:val="24"/>
          <w:szCs w:val="24"/>
        </w:rPr>
        <w:t>h</w:t>
      </w:r>
      <w:proofErr w:type="spellEnd"/>
      <w:r>
        <w:rPr>
          <w:spacing w:val="-11"/>
          <w:sz w:val="24"/>
          <w:szCs w:val="24"/>
        </w:rPr>
        <w:t xml:space="preserve"> </w:t>
      </w:r>
      <w:proofErr w:type="spellStart"/>
      <w:r>
        <w:rPr>
          <w:w w:val="90"/>
          <w:sz w:val="24"/>
          <w:szCs w:val="24"/>
        </w:rPr>
        <w:t>d</w:t>
      </w:r>
      <w:r>
        <w:rPr>
          <w:spacing w:val="2"/>
          <w:w w:val="90"/>
          <w:sz w:val="24"/>
          <w:szCs w:val="24"/>
        </w:rPr>
        <w:t>ipros</w:t>
      </w:r>
      <w:r>
        <w:rPr>
          <w:w w:val="90"/>
          <w:sz w:val="24"/>
          <w:szCs w:val="24"/>
        </w:rPr>
        <w:t>es</w:t>
      </w:r>
      <w:proofErr w:type="spellEnd"/>
      <w:r>
        <w:rPr>
          <w:spacing w:val="43"/>
          <w:w w:val="9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ole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 w:rsidR="00F33D26">
        <w:rPr>
          <w:spacing w:val="2"/>
          <w:sz w:val="24"/>
          <w:szCs w:val="24"/>
          <w:lang w:val="id-ID"/>
        </w:rPr>
        <w:t>Prive</w:t>
      </w:r>
      <w:r>
        <w:rPr>
          <w:sz w:val="24"/>
          <w:szCs w:val="24"/>
        </w:rPr>
        <w:t>.</w:t>
      </w:r>
      <w:r>
        <w:rPr>
          <w:spacing w:val="-16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Sel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n</w:t>
      </w:r>
      <w:proofErr w:type="spellEnd"/>
      <w:r>
        <w:rPr>
          <w:spacing w:val="-2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tu</w:t>
      </w:r>
      <w:proofErr w:type="spellEnd"/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And</w:t>
      </w:r>
      <w:r>
        <w:rPr>
          <w:sz w:val="24"/>
          <w:szCs w:val="24"/>
        </w:rPr>
        <w:t>a</w:t>
      </w:r>
      <w:r>
        <w:rPr>
          <w:spacing w:val="-1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jug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dap</w:t>
      </w:r>
      <w:r>
        <w:rPr>
          <w:sz w:val="24"/>
          <w:szCs w:val="24"/>
        </w:rPr>
        <w:t>at</w:t>
      </w:r>
      <w:proofErr w:type="spellEnd"/>
      <w:r>
        <w:rPr>
          <w:spacing w:val="-5"/>
          <w:sz w:val="24"/>
          <w:szCs w:val="24"/>
        </w:rPr>
        <w:t xml:space="preserve"> </w:t>
      </w:r>
      <w:proofErr w:type="spellStart"/>
      <w:r>
        <w:rPr>
          <w:spacing w:val="2"/>
          <w:w w:val="90"/>
          <w:sz w:val="24"/>
          <w:szCs w:val="24"/>
        </w:rPr>
        <w:t>melakukan</w:t>
      </w:r>
      <w:proofErr w:type="spellEnd"/>
      <w:r>
        <w:rPr>
          <w:spacing w:val="2"/>
          <w:w w:val="90"/>
          <w:sz w:val="24"/>
          <w:szCs w:val="24"/>
        </w:rPr>
        <w:t xml:space="preserve"> </w:t>
      </w:r>
      <w:proofErr w:type="spellStart"/>
      <w:r>
        <w:rPr>
          <w:spacing w:val="2"/>
          <w:w w:val="90"/>
          <w:sz w:val="24"/>
          <w:szCs w:val="24"/>
        </w:rPr>
        <w:t>p</w:t>
      </w:r>
      <w:r>
        <w:rPr>
          <w:w w:val="90"/>
          <w:sz w:val="24"/>
          <w:szCs w:val="24"/>
        </w:rPr>
        <w:t>e</w:t>
      </w:r>
      <w:r>
        <w:rPr>
          <w:spacing w:val="2"/>
          <w:w w:val="90"/>
          <w:sz w:val="24"/>
          <w:szCs w:val="24"/>
        </w:rPr>
        <w:t>rubaha</w:t>
      </w:r>
      <w:r>
        <w:rPr>
          <w:w w:val="90"/>
          <w:sz w:val="24"/>
          <w:szCs w:val="24"/>
        </w:rPr>
        <w:t>n</w:t>
      </w:r>
      <w:proofErr w:type="spellEnd"/>
      <w:r>
        <w:rPr>
          <w:spacing w:val="4"/>
          <w:w w:val="90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denga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:</w:t>
      </w:r>
    </w:p>
    <w:p w14:paraId="013040AD" w14:textId="43AE1CE2" w:rsidR="00967481" w:rsidRDefault="000F4151">
      <w:pPr>
        <w:ind w:left="888"/>
        <w:rPr>
          <w:sz w:val="24"/>
          <w:szCs w:val="24"/>
        </w:r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 xml:space="preserve">   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pacing w:val="2"/>
          <w:w w:val="90"/>
          <w:sz w:val="24"/>
          <w:szCs w:val="24"/>
        </w:rPr>
        <w:t>K</w:t>
      </w:r>
      <w:r>
        <w:rPr>
          <w:w w:val="90"/>
          <w:sz w:val="24"/>
          <w:szCs w:val="24"/>
        </w:rPr>
        <w:t>l</w:t>
      </w:r>
      <w:r>
        <w:rPr>
          <w:spacing w:val="2"/>
          <w:w w:val="90"/>
          <w:sz w:val="24"/>
          <w:szCs w:val="24"/>
        </w:rPr>
        <w:t>i</w:t>
      </w:r>
      <w:r>
        <w:rPr>
          <w:w w:val="90"/>
          <w:sz w:val="24"/>
          <w:szCs w:val="24"/>
        </w:rPr>
        <w:t>k</w:t>
      </w:r>
      <w:proofErr w:type="spellEnd"/>
      <w:r>
        <w:rPr>
          <w:spacing w:val="3"/>
          <w:w w:val="90"/>
          <w:sz w:val="24"/>
          <w:szCs w:val="24"/>
        </w:rPr>
        <w:t xml:space="preserve"> </w:t>
      </w:r>
      <w:r>
        <w:rPr>
          <w:spacing w:val="3"/>
          <w:w w:val="90"/>
          <w:sz w:val="24"/>
          <w:szCs w:val="24"/>
        </w:rPr>
        <w:t>“</w:t>
      </w:r>
      <w:r>
        <w:rPr>
          <w:b/>
          <w:i/>
          <w:spacing w:val="2"/>
          <w:w w:val="90"/>
          <w:sz w:val="24"/>
          <w:szCs w:val="24"/>
        </w:rPr>
        <w:t>Pro</w:t>
      </w:r>
      <w:r>
        <w:rPr>
          <w:b/>
          <w:i/>
          <w:w w:val="90"/>
          <w:sz w:val="24"/>
          <w:szCs w:val="24"/>
        </w:rPr>
        <w:t>f</w:t>
      </w:r>
      <w:r>
        <w:rPr>
          <w:b/>
          <w:i/>
          <w:spacing w:val="2"/>
          <w:w w:val="90"/>
          <w:sz w:val="24"/>
          <w:szCs w:val="24"/>
        </w:rPr>
        <w:t>il</w:t>
      </w:r>
      <w:r>
        <w:rPr>
          <w:b/>
          <w:i/>
          <w:spacing w:val="4"/>
          <w:w w:val="90"/>
          <w:sz w:val="24"/>
          <w:szCs w:val="24"/>
        </w:rPr>
        <w:t>e</w:t>
      </w:r>
      <w:r>
        <w:rPr>
          <w:spacing w:val="2"/>
          <w:w w:val="90"/>
          <w:sz w:val="24"/>
          <w:szCs w:val="24"/>
        </w:rPr>
        <w:t>”</w:t>
      </w:r>
      <w:r>
        <w:rPr>
          <w:w w:val="90"/>
          <w:sz w:val="24"/>
          <w:szCs w:val="24"/>
        </w:rPr>
        <w:t>,</w:t>
      </w:r>
      <w:r>
        <w:rPr>
          <w:spacing w:val="5"/>
          <w:w w:val="90"/>
          <w:sz w:val="24"/>
          <w:szCs w:val="24"/>
        </w:rPr>
        <w:t xml:space="preserve"> </w:t>
      </w:r>
      <w:proofErr w:type="spellStart"/>
      <w:r>
        <w:rPr>
          <w:spacing w:val="2"/>
          <w:w w:val="90"/>
          <w:sz w:val="24"/>
          <w:szCs w:val="24"/>
        </w:rPr>
        <w:t>u</w:t>
      </w:r>
      <w:r>
        <w:rPr>
          <w:w w:val="90"/>
          <w:sz w:val="24"/>
          <w:szCs w:val="24"/>
        </w:rPr>
        <w:t>n</w:t>
      </w:r>
      <w:r>
        <w:rPr>
          <w:spacing w:val="2"/>
          <w:w w:val="90"/>
          <w:sz w:val="24"/>
          <w:szCs w:val="24"/>
        </w:rPr>
        <w:t>tu</w:t>
      </w:r>
      <w:r>
        <w:rPr>
          <w:w w:val="90"/>
          <w:sz w:val="24"/>
          <w:szCs w:val="24"/>
        </w:rPr>
        <w:t>k</w:t>
      </w:r>
      <w:proofErr w:type="spellEnd"/>
      <w:r>
        <w:rPr>
          <w:spacing w:val="4"/>
          <w:w w:val="90"/>
          <w:sz w:val="24"/>
          <w:szCs w:val="24"/>
        </w:rPr>
        <w:t xml:space="preserve"> </w:t>
      </w:r>
      <w:proofErr w:type="spellStart"/>
      <w:r>
        <w:rPr>
          <w:spacing w:val="2"/>
          <w:w w:val="90"/>
          <w:sz w:val="24"/>
          <w:szCs w:val="24"/>
        </w:rPr>
        <w:t>menguba</w:t>
      </w:r>
      <w:r>
        <w:rPr>
          <w:w w:val="90"/>
          <w:sz w:val="24"/>
          <w:szCs w:val="24"/>
        </w:rPr>
        <w:t>h</w:t>
      </w:r>
      <w:proofErr w:type="spellEnd"/>
      <w:r>
        <w:rPr>
          <w:spacing w:val="7"/>
          <w:w w:val="90"/>
          <w:sz w:val="24"/>
          <w:szCs w:val="24"/>
        </w:rPr>
        <w:t xml:space="preserve"> </w:t>
      </w:r>
      <w:proofErr w:type="spellStart"/>
      <w:r>
        <w:rPr>
          <w:b/>
          <w:i/>
          <w:spacing w:val="2"/>
          <w:w w:val="90"/>
          <w:sz w:val="24"/>
          <w:szCs w:val="24"/>
        </w:rPr>
        <w:t>pro</w:t>
      </w:r>
      <w:r>
        <w:rPr>
          <w:b/>
          <w:i/>
          <w:w w:val="90"/>
          <w:sz w:val="24"/>
          <w:szCs w:val="24"/>
        </w:rPr>
        <w:t>f</w:t>
      </w:r>
      <w:r>
        <w:rPr>
          <w:b/>
          <w:i/>
          <w:spacing w:val="2"/>
          <w:w w:val="90"/>
          <w:sz w:val="24"/>
          <w:szCs w:val="24"/>
        </w:rPr>
        <w:t>i</w:t>
      </w:r>
      <w:r>
        <w:rPr>
          <w:b/>
          <w:i/>
          <w:w w:val="90"/>
          <w:sz w:val="24"/>
          <w:szCs w:val="24"/>
        </w:rPr>
        <w:t>l</w:t>
      </w:r>
      <w:proofErr w:type="spellEnd"/>
      <w:r>
        <w:rPr>
          <w:b/>
          <w:i/>
          <w:spacing w:val="5"/>
          <w:w w:val="9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Anda.</w:t>
      </w:r>
    </w:p>
    <w:p w14:paraId="02D57863" w14:textId="77777777" w:rsidR="00967481" w:rsidRDefault="000F4151">
      <w:pPr>
        <w:spacing w:before="42"/>
        <w:ind w:left="888"/>
        <w:rPr>
          <w:sz w:val="24"/>
          <w:szCs w:val="24"/>
        </w:rPr>
        <w:sectPr w:rsidR="00967481">
          <w:pgSz w:w="11920" w:h="16840"/>
          <w:pgMar w:top="1380" w:right="1680" w:bottom="280" w:left="1340" w:header="720" w:footer="720" w:gutter="0"/>
          <w:cols w:space="720"/>
        </w:sectPr>
      </w:pPr>
      <w:r>
        <w:rPr>
          <w:rFonts w:ascii="Symbol" w:eastAsia="Symbol" w:hAnsi="Symbol" w:cs="Symbol"/>
          <w:sz w:val="24"/>
          <w:szCs w:val="24"/>
        </w:rPr>
        <w:t></w:t>
      </w:r>
      <w:r>
        <w:rPr>
          <w:sz w:val="24"/>
          <w:szCs w:val="24"/>
        </w:rPr>
        <w:t xml:space="preserve">   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pacing w:val="2"/>
          <w:w w:val="90"/>
          <w:sz w:val="24"/>
          <w:szCs w:val="24"/>
        </w:rPr>
        <w:t>K</w:t>
      </w:r>
      <w:r>
        <w:rPr>
          <w:w w:val="90"/>
          <w:sz w:val="24"/>
          <w:szCs w:val="24"/>
        </w:rPr>
        <w:t>l</w:t>
      </w:r>
      <w:r>
        <w:rPr>
          <w:spacing w:val="2"/>
          <w:w w:val="90"/>
          <w:sz w:val="24"/>
          <w:szCs w:val="24"/>
        </w:rPr>
        <w:t>i</w:t>
      </w:r>
      <w:r>
        <w:rPr>
          <w:w w:val="90"/>
          <w:sz w:val="24"/>
          <w:szCs w:val="24"/>
        </w:rPr>
        <w:t>k</w:t>
      </w:r>
      <w:proofErr w:type="spellEnd"/>
      <w:r>
        <w:rPr>
          <w:spacing w:val="4"/>
          <w:w w:val="90"/>
          <w:sz w:val="24"/>
          <w:szCs w:val="24"/>
        </w:rPr>
        <w:t xml:space="preserve"> </w:t>
      </w:r>
      <w:r>
        <w:rPr>
          <w:spacing w:val="2"/>
          <w:w w:val="90"/>
          <w:sz w:val="24"/>
          <w:szCs w:val="24"/>
        </w:rPr>
        <w:t>“</w:t>
      </w:r>
      <w:r>
        <w:rPr>
          <w:b/>
          <w:i/>
          <w:spacing w:val="2"/>
          <w:w w:val="90"/>
          <w:sz w:val="24"/>
          <w:szCs w:val="24"/>
        </w:rPr>
        <w:t>Ne</w:t>
      </w:r>
      <w:r>
        <w:rPr>
          <w:b/>
          <w:i/>
          <w:w w:val="90"/>
          <w:sz w:val="24"/>
          <w:szCs w:val="24"/>
        </w:rPr>
        <w:t>w</w:t>
      </w:r>
      <w:r>
        <w:rPr>
          <w:b/>
          <w:i/>
          <w:spacing w:val="4"/>
          <w:w w:val="90"/>
          <w:sz w:val="24"/>
          <w:szCs w:val="24"/>
        </w:rPr>
        <w:t xml:space="preserve"> </w:t>
      </w:r>
      <w:r>
        <w:rPr>
          <w:b/>
          <w:i/>
          <w:spacing w:val="2"/>
          <w:w w:val="90"/>
          <w:sz w:val="24"/>
          <w:szCs w:val="24"/>
        </w:rPr>
        <w:t>Su</w:t>
      </w:r>
      <w:r>
        <w:rPr>
          <w:b/>
          <w:i/>
          <w:spacing w:val="4"/>
          <w:w w:val="90"/>
          <w:sz w:val="24"/>
          <w:szCs w:val="24"/>
        </w:rPr>
        <w:t>b</w:t>
      </w:r>
      <w:r>
        <w:rPr>
          <w:b/>
          <w:i/>
          <w:spacing w:val="2"/>
          <w:w w:val="90"/>
          <w:sz w:val="24"/>
          <w:szCs w:val="24"/>
        </w:rPr>
        <w:t>mis</w:t>
      </w:r>
      <w:r>
        <w:rPr>
          <w:b/>
          <w:i/>
          <w:w w:val="90"/>
          <w:sz w:val="24"/>
          <w:szCs w:val="24"/>
        </w:rPr>
        <w:t>s</w:t>
      </w:r>
      <w:r>
        <w:rPr>
          <w:b/>
          <w:i/>
          <w:spacing w:val="2"/>
          <w:w w:val="90"/>
          <w:sz w:val="24"/>
          <w:szCs w:val="24"/>
        </w:rPr>
        <w:t>io</w:t>
      </w:r>
      <w:r>
        <w:rPr>
          <w:b/>
          <w:i/>
          <w:spacing w:val="4"/>
          <w:w w:val="90"/>
          <w:sz w:val="24"/>
          <w:szCs w:val="24"/>
        </w:rPr>
        <w:t>n</w:t>
      </w:r>
      <w:r>
        <w:rPr>
          <w:spacing w:val="2"/>
          <w:w w:val="90"/>
          <w:sz w:val="24"/>
          <w:szCs w:val="24"/>
        </w:rPr>
        <w:t>”</w:t>
      </w:r>
      <w:r>
        <w:rPr>
          <w:w w:val="90"/>
          <w:sz w:val="24"/>
          <w:szCs w:val="24"/>
        </w:rPr>
        <w:t>,</w:t>
      </w:r>
      <w:r>
        <w:rPr>
          <w:spacing w:val="4"/>
          <w:w w:val="90"/>
          <w:sz w:val="24"/>
          <w:szCs w:val="24"/>
        </w:rPr>
        <w:t xml:space="preserve"> </w:t>
      </w:r>
      <w:proofErr w:type="spellStart"/>
      <w:r>
        <w:rPr>
          <w:spacing w:val="2"/>
          <w:w w:val="90"/>
          <w:sz w:val="24"/>
          <w:szCs w:val="24"/>
        </w:rPr>
        <w:t>untu</w:t>
      </w:r>
      <w:r>
        <w:rPr>
          <w:w w:val="90"/>
          <w:sz w:val="24"/>
          <w:szCs w:val="24"/>
        </w:rPr>
        <w:t>k</w:t>
      </w:r>
      <w:proofErr w:type="spellEnd"/>
      <w:r>
        <w:rPr>
          <w:spacing w:val="6"/>
          <w:w w:val="90"/>
          <w:sz w:val="24"/>
          <w:szCs w:val="24"/>
        </w:rPr>
        <w:t xml:space="preserve"> </w:t>
      </w:r>
      <w:proofErr w:type="spellStart"/>
      <w:r>
        <w:rPr>
          <w:spacing w:val="2"/>
          <w:w w:val="90"/>
          <w:sz w:val="24"/>
          <w:szCs w:val="24"/>
        </w:rPr>
        <w:t>mengung</w:t>
      </w:r>
      <w:r>
        <w:rPr>
          <w:spacing w:val="3"/>
          <w:w w:val="90"/>
          <w:sz w:val="24"/>
          <w:szCs w:val="24"/>
        </w:rPr>
        <w:t>ga</w:t>
      </w:r>
      <w:r>
        <w:rPr>
          <w:w w:val="90"/>
          <w:sz w:val="24"/>
          <w:szCs w:val="24"/>
        </w:rPr>
        <w:t>h</w:t>
      </w:r>
      <w:proofErr w:type="spellEnd"/>
      <w:r>
        <w:rPr>
          <w:spacing w:val="6"/>
          <w:w w:val="90"/>
          <w:sz w:val="24"/>
          <w:szCs w:val="24"/>
        </w:rPr>
        <w:t xml:space="preserve"> </w:t>
      </w:r>
      <w:r>
        <w:rPr>
          <w:b/>
          <w:i/>
          <w:spacing w:val="2"/>
          <w:w w:val="90"/>
          <w:sz w:val="24"/>
          <w:szCs w:val="24"/>
        </w:rPr>
        <w:t>manuscri</w:t>
      </w:r>
      <w:r>
        <w:rPr>
          <w:b/>
          <w:i/>
          <w:w w:val="90"/>
          <w:sz w:val="24"/>
          <w:szCs w:val="24"/>
        </w:rPr>
        <w:t>pt</w:t>
      </w:r>
      <w:r>
        <w:rPr>
          <w:b/>
          <w:i/>
          <w:spacing w:val="7"/>
          <w:w w:val="9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Anda.</w:t>
      </w:r>
    </w:p>
    <w:p w14:paraId="52783290" w14:textId="6867701E" w:rsidR="00967481" w:rsidRDefault="000F4151">
      <w:pPr>
        <w:tabs>
          <w:tab w:val="left" w:pos="520"/>
        </w:tabs>
        <w:spacing w:before="76" w:line="275" w:lineRule="auto"/>
        <w:ind w:left="528" w:right="93" w:hanging="427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lastRenderedPageBreak/>
        <w:t>3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2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proofErr w:type="spellEnd"/>
      <w:r>
        <w:rPr>
          <w:spacing w:val="26"/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>,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28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rus</w:t>
      </w:r>
      <w:proofErr w:type="spellEnd"/>
      <w:r>
        <w:rPr>
          <w:spacing w:val="2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k</w:t>
      </w:r>
      <w:proofErr w:type="spellEnd"/>
      <w:r>
        <w:rPr>
          <w:spacing w:val="5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l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ruh</w:t>
      </w:r>
      <w:proofErr w:type="spellEnd"/>
      <w:r>
        <w:rPr>
          <w:spacing w:val="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n</w:t>
      </w:r>
      <w:proofErr w:type="spellEnd"/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y</w:t>
      </w:r>
      <w:r>
        <w:rPr>
          <w:spacing w:val="3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1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48"/>
          <w:sz w:val="24"/>
          <w:szCs w:val="24"/>
        </w:rPr>
        <w:t xml:space="preserve"> </w:t>
      </w:r>
      <w:proofErr w:type="gramStart"/>
      <w:r>
        <w:rPr>
          <w:b/>
          <w:i/>
          <w:spacing w:val="2"/>
          <w:w w:val="90"/>
          <w:sz w:val="24"/>
          <w:szCs w:val="24"/>
        </w:rPr>
        <w:t>s</w:t>
      </w:r>
      <w:r>
        <w:rPr>
          <w:b/>
          <w:i/>
          <w:w w:val="90"/>
          <w:sz w:val="24"/>
          <w:szCs w:val="24"/>
        </w:rPr>
        <w:t>u</w:t>
      </w:r>
      <w:r>
        <w:rPr>
          <w:b/>
          <w:i/>
          <w:spacing w:val="2"/>
          <w:w w:val="90"/>
          <w:sz w:val="24"/>
          <w:szCs w:val="24"/>
        </w:rPr>
        <w:t>bmis</w:t>
      </w:r>
      <w:r>
        <w:rPr>
          <w:b/>
          <w:i/>
          <w:w w:val="90"/>
          <w:sz w:val="24"/>
          <w:szCs w:val="24"/>
        </w:rPr>
        <w:t>s</w:t>
      </w:r>
      <w:r>
        <w:rPr>
          <w:b/>
          <w:i/>
          <w:spacing w:val="3"/>
          <w:w w:val="90"/>
          <w:sz w:val="24"/>
          <w:szCs w:val="24"/>
        </w:rPr>
        <w:t>i</w:t>
      </w:r>
      <w:r>
        <w:rPr>
          <w:b/>
          <w:i/>
          <w:w w:val="90"/>
          <w:sz w:val="24"/>
          <w:szCs w:val="24"/>
        </w:rPr>
        <w:t xml:space="preserve">on </w:t>
      </w:r>
      <w:r>
        <w:rPr>
          <w:b/>
          <w:i/>
          <w:spacing w:val="16"/>
          <w:w w:val="90"/>
          <w:sz w:val="24"/>
          <w:szCs w:val="24"/>
        </w:rPr>
        <w:t xml:space="preserve"> </w:t>
      </w:r>
      <w:r>
        <w:rPr>
          <w:b/>
          <w:i/>
          <w:spacing w:val="-1"/>
          <w:sz w:val="24"/>
          <w:szCs w:val="24"/>
        </w:rPr>
        <w:t>c</w:t>
      </w:r>
      <w:r>
        <w:rPr>
          <w:b/>
          <w:i/>
          <w:spacing w:val="1"/>
          <w:sz w:val="24"/>
          <w:szCs w:val="24"/>
        </w:rPr>
        <w:t>he</w:t>
      </w:r>
      <w:r>
        <w:rPr>
          <w:b/>
          <w:i/>
          <w:sz w:val="24"/>
          <w:szCs w:val="24"/>
        </w:rPr>
        <w:t>cklist</w:t>
      </w:r>
      <w:proofErr w:type="gramEnd"/>
      <w:r>
        <w:rPr>
          <w:b/>
          <w:i/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proofErr w:type="spellStart"/>
      <w:r>
        <w:rPr>
          <w:w w:val="90"/>
          <w:sz w:val="24"/>
          <w:szCs w:val="24"/>
        </w:rPr>
        <w:t>p</w:t>
      </w:r>
      <w:r>
        <w:rPr>
          <w:w w:val="87"/>
          <w:sz w:val="24"/>
          <w:szCs w:val="24"/>
        </w:rPr>
        <w:t>a</w:t>
      </w:r>
      <w:r>
        <w:rPr>
          <w:spacing w:val="7"/>
          <w:sz w:val="24"/>
          <w:szCs w:val="24"/>
        </w:rPr>
        <w:t>s</w:t>
      </w:r>
      <w:r>
        <w:rPr>
          <w:spacing w:val="-1"/>
          <w:w w:val="70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-1"/>
          <w:w w:val="92"/>
          <w:sz w:val="24"/>
          <w:szCs w:val="24"/>
        </w:rPr>
        <w:t>k</w:t>
      </w:r>
      <w:r>
        <w:rPr>
          <w:spacing w:val="3"/>
          <w:w w:val="87"/>
          <w:sz w:val="24"/>
          <w:szCs w:val="24"/>
        </w:rPr>
        <w:t>a</w:t>
      </w:r>
      <w:r>
        <w:rPr>
          <w:w w:val="90"/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i/>
          <w:spacing w:val="2"/>
          <w:w w:val="90"/>
          <w:sz w:val="24"/>
          <w:szCs w:val="24"/>
        </w:rPr>
        <w:t>manus</w:t>
      </w:r>
      <w:r>
        <w:rPr>
          <w:i/>
          <w:w w:val="90"/>
          <w:sz w:val="24"/>
          <w:szCs w:val="24"/>
        </w:rPr>
        <w:t>c</w:t>
      </w:r>
      <w:r>
        <w:rPr>
          <w:i/>
          <w:spacing w:val="2"/>
          <w:w w:val="90"/>
          <w:sz w:val="24"/>
          <w:szCs w:val="24"/>
        </w:rPr>
        <w:t>rip</w:t>
      </w:r>
      <w:r>
        <w:rPr>
          <w:i/>
          <w:w w:val="90"/>
          <w:sz w:val="24"/>
          <w:szCs w:val="24"/>
        </w:rPr>
        <w:t>t</w:t>
      </w:r>
      <w:r>
        <w:rPr>
          <w:i/>
          <w:spacing w:val="36"/>
          <w:w w:val="9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nda</w:t>
      </w:r>
      <w:r>
        <w:rPr>
          <w:spacing w:val="-23"/>
          <w:sz w:val="24"/>
          <w:szCs w:val="24"/>
        </w:rPr>
        <w:t xml:space="preserve"> </w:t>
      </w:r>
      <w:proofErr w:type="spellStart"/>
      <w:r>
        <w:rPr>
          <w:spacing w:val="1"/>
          <w:w w:val="70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pacing w:val="3"/>
          <w:w w:val="87"/>
          <w:sz w:val="24"/>
          <w:szCs w:val="24"/>
        </w:rPr>
        <w:t>a</w:t>
      </w:r>
      <w:r>
        <w:rPr>
          <w:w w:val="87"/>
          <w:sz w:val="24"/>
          <w:szCs w:val="24"/>
        </w:rPr>
        <w:t>h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pacing w:val="2"/>
          <w:w w:val="90"/>
          <w:sz w:val="24"/>
          <w:szCs w:val="24"/>
        </w:rPr>
        <w:t>memen</w:t>
      </w:r>
      <w:r>
        <w:rPr>
          <w:spacing w:val="4"/>
          <w:w w:val="90"/>
          <w:sz w:val="24"/>
          <w:szCs w:val="24"/>
        </w:rPr>
        <w:t>u</w:t>
      </w:r>
      <w:r>
        <w:rPr>
          <w:spacing w:val="3"/>
          <w:w w:val="90"/>
          <w:sz w:val="24"/>
          <w:szCs w:val="24"/>
        </w:rPr>
        <w:t>h</w:t>
      </w:r>
      <w:r>
        <w:rPr>
          <w:w w:val="90"/>
          <w:sz w:val="24"/>
          <w:szCs w:val="24"/>
        </w:rPr>
        <w:t>i</w:t>
      </w:r>
      <w:proofErr w:type="spellEnd"/>
      <w:r>
        <w:rPr>
          <w:spacing w:val="18"/>
          <w:w w:val="90"/>
          <w:sz w:val="24"/>
          <w:szCs w:val="24"/>
        </w:rPr>
        <w:t xml:space="preserve"> </w:t>
      </w:r>
      <w:proofErr w:type="spellStart"/>
      <w:r>
        <w:rPr>
          <w:spacing w:val="2"/>
          <w:w w:val="90"/>
          <w:sz w:val="24"/>
          <w:szCs w:val="24"/>
        </w:rPr>
        <w:t>po</w:t>
      </w:r>
      <w:r>
        <w:rPr>
          <w:w w:val="90"/>
          <w:sz w:val="24"/>
          <w:szCs w:val="24"/>
        </w:rPr>
        <w:t>i</w:t>
      </w:r>
      <w:r>
        <w:rPr>
          <w:spacing w:val="4"/>
          <w:w w:val="90"/>
          <w:sz w:val="24"/>
          <w:szCs w:val="24"/>
        </w:rPr>
        <w:t>n</w:t>
      </w:r>
      <w:r>
        <w:rPr>
          <w:w w:val="90"/>
          <w:sz w:val="24"/>
          <w:szCs w:val="24"/>
        </w:rPr>
        <w:t>-</w:t>
      </w:r>
      <w:r>
        <w:rPr>
          <w:spacing w:val="2"/>
          <w:w w:val="90"/>
          <w:sz w:val="24"/>
          <w:szCs w:val="24"/>
        </w:rPr>
        <w:t>po</w:t>
      </w:r>
      <w:r>
        <w:rPr>
          <w:w w:val="90"/>
          <w:sz w:val="24"/>
          <w:szCs w:val="24"/>
        </w:rPr>
        <w:t>in</w:t>
      </w:r>
      <w:proofErr w:type="spellEnd"/>
      <w:r>
        <w:rPr>
          <w:spacing w:val="24"/>
          <w:w w:val="90"/>
          <w:sz w:val="24"/>
          <w:szCs w:val="24"/>
        </w:rPr>
        <w:t xml:space="preserve"> </w:t>
      </w:r>
      <w:proofErr w:type="spellStart"/>
      <w:r>
        <w:rPr>
          <w:spacing w:val="-1"/>
          <w:w w:val="70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pacing w:val="2"/>
          <w:w w:val="85"/>
          <w:sz w:val="24"/>
          <w:szCs w:val="24"/>
        </w:rPr>
        <w:t>r</w:t>
      </w:r>
      <w:r>
        <w:rPr>
          <w:spacing w:val="3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2"/>
          <w:w w:val="90"/>
          <w:sz w:val="24"/>
          <w:szCs w:val="24"/>
        </w:rPr>
        <w:t>bu</w:t>
      </w:r>
      <w:r>
        <w:rPr>
          <w:spacing w:val="-1"/>
          <w:w w:val="70"/>
          <w:sz w:val="24"/>
          <w:szCs w:val="24"/>
        </w:rPr>
        <w:t>t</w:t>
      </w:r>
      <w:proofErr w:type="spellEnd"/>
      <w:r>
        <w:rPr>
          <w:sz w:val="24"/>
          <w:szCs w:val="24"/>
        </w:rPr>
        <w:t>.</w:t>
      </w:r>
    </w:p>
    <w:p w14:paraId="6838902C" w14:textId="6ED27D87" w:rsidR="00967481" w:rsidRDefault="00F33D26">
      <w:pPr>
        <w:spacing w:before="5" w:line="160" w:lineRule="exact"/>
        <w:rPr>
          <w:sz w:val="17"/>
          <w:szCs w:val="17"/>
        </w:rPr>
      </w:pPr>
      <w:r w:rsidRPr="00F33D26">
        <w:drawing>
          <wp:anchor distT="0" distB="0" distL="114300" distR="114300" simplePos="0" relativeHeight="251650048" behindDoc="0" locked="0" layoutInCell="1" allowOverlap="1" wp14:anchorId="1406C103" wp14:editId="5C4DF23A">
            <wp:simplePos x="0" y="0"/>
            <wp:positionH relativeFrom="column">
              <wp:posOffset>311150</wp:posOffset>
            </wp:positionH>
            <wp:positionV relativeFrom="paragraph">
              <wp:posOffset>23495</wp:posOffset>
            </wp:positionV>
            <wp:extent cx="5651500" cy="260858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FFD694" w14:textId="51371D93" w:rsidR="00967481" w:rsidRDefault="00967481">
      <w:pPr>
        <w:spacing w:line="200" w:lineRule="exact"/>
      </w:pPr>
    </w:p>
    <w:p w14:paraId="5DD7C980" w14:textId="3350DFEA" w:rsidR="00967481" w:rsidRDefault="00967481">
      <w:pPr>
        <w:spacing w:line="200" w:lineRule="exact"/>
      </w:pPr>
    </w:p>
    <w:p w14:paraId="3A5A1642" w14:textId="6C84B806" w:rsidR="00967481" w:rsidRDefault="00967481">
      <w:pPr>
        <w:spacing w:line="200" w:lineRule="exact"/>
      </w:pPr>
    </w:p>
    <w:p w14:paraId="2D14A4E4" w14:textId="439386C1" w:rsidR="00967481" w:rsidRDefault="00967481">
      <w:pPr>
        <w:spacing w:line="200" w:lineRule="exact"/>
      </w:pPr>
    </w:p>
    <w:p w14:paraId="0C067A2D" w14:textId="75689550" w:rsidR="00967481" w:rsidRDefault="00967481">
      <w:pPr>
        <w:spacing w:line="200" w:lineRule="exact"/>
      </w:pPr>
    </w:p>
    <w:p w14:paraId="6F89BE6D" w14:textId="77777777" w:rsidR="00967481" w:rsidRDefault="00967481">
      <w:pPr>
        <w:spacing w:line="200" w:lineRule="exact"/>
      </w:pPr>
    </w:p>
    <w:p w14:paraId="125B50A4" w14:textId="77777777" w:rsidR="00967481" w:rsidRDefault="00967481">
      <w:pPr>
        <w:spacing w:line="200" w:lineRule="exact"/>
      </w:pPr>
    </w:p>
    <w:p w14:paraId="54314C90" w14:textId="77777777" w:rsidR="00967481" w:rsidRDefault="00967481">
      <w:pPr>
        <w:spacing w:line="200" w:lineRule="exact"/>
      </w:pPr>
    </w:p>
    <w:p w14:paraId="025317DE" w14:textId="77777777" w:rsidR="00967481" w:rsidRDefault="00967481">
      <w:pPr>
        <w:spacing w:line="200" w:lineRule="exact"/>
      </w:pPr>
    </w:p>
    <w:p w14:paraId="48C7542C" w14:textId="77777777" w:rsidR="00967481" w:rsidRDefault="00967481">
      <w:pPr>
        <w:spacing w:line="200" w:lineRule="exact"/>
      </w:pPr>
    </w:p>
    <w:p w14:paraId="21F5027E" w14:textId="77777777" w:rsidR="00967481" w:rsidRDefault="00967481">
      <w:pPr>
        <w:spacing w:line="200" w:lineRule="exact"/>
      </w:pPr>
    </w:p>
    <w:p w14:paraId="4F6D5278" w14:textId="77777777" w:rsidR="00967481" w:rsidRDefault="00967481">
      <w:pPr>
        <w:spacing w:line="200" w:lineRule="exact"/>
      </w:pPr>
    </w:p>
    <w:p w14:paraId="3001B65D" w14:textId="77777777" w:rsidR="00967481" w:rsidRDefault="00967481">
      <w:pPr>
        <w:spacing w:line="200" w:lineRule="exact"/>
      </w:pPr>
    </w:p>
    <w:p w14:paraId="4CBDCF6C" w14:textId="77777777" w:rsidR="00967481" w:rsidRDefault="00967481">
      <w:pPr>
        <w:spacing w:line="200" w:lineRule="exact"/>
      </w:pPr>
    </w:p>
    <w:p w14:paraId="28CB4092" w14:textId="77777777" w:rsidR="00967481" w:rsidRDefault="00967481">
      <w:pPr>
        <w:spacing w:line="200" w:lineRule="exact"/>
      </w:pPr>
    </w:p>
    <w:p w14:paraId="1878EED1" w14:textId="77777777" w:rsidR="00967481" w:rsidRDefault="00967481">
      <w:pPr>
        <w:spacing w:line="200" w:lineRule="exact"/>
      </w:pPr>
    </w:p>
    <w:p w14:paraId="726E903B" w14:textId="77777777" w:rsidR="00967481" w:rsidRDefault="00967481">
      <w:pPr>
        <w:spacing w:line="200" w:lineRule="exact"/>
      </w:pPr>
    </w:p>
    <w:p w14:paraId="16A00C24" w14:textId="77777777" w:rsidR="00967481" w:rsidRDefault="00967481">
      <w:pPr>
        <w:spacing w:line="200" w:lineRule="exact"/>
      </w:pPr>
    </w:p>
    <w:p w14:paraId="14FE795A" w14:textId="77777777" w:rsidR="00967481" w:rsidRDefault="00967481">
      <w:pPr>
        <w:spacing w:line="200" w:lineRule="exact"/>
      </w:pPr>
    </w:p>
    <w:p w14:paraId="018234FC" w14:textId="77777777" w:rsidR="00967481" w:rsidRDefault="00967481">
      <w:pPr>
        <w:spacing w:line="200" w:lineRule="exact"/>
      </w:pPr>
    </w:p>
    <w:p w14:paraId="7B375F5D" w14:textId="77777777" w:rsidR="00967481" w:rsidRDefault="00967481">
      <w:pPr>
        <w:spacing w:line="200" w:lineRule="exact"/>
      </w:pPr>
    </w:p>
    <w:p w14:paraId="16527F5B" w14:textId="77777777" w:rsidR="00967481" w:rsidRDefault="00967481">
      <w:pPr>
        <w:spacing w:line="200" w:lineRule="exact"/>
      </w:pPr>
    </w:p>
    <w:p w14:paraId="012DB057" w14:textId="77777777" w:rsidR="00967481" w:rsidRDefault="00967481">
      <w:pPr>
        <w:spacing w:line="200" w:lineRule="exact"/>
      </w:pPr>
    </w:p>
    <w:p w14:paraId="50D2B985" w14:textId="6FF2E564" w:rsidR="00967481" w:rsidRDefault="00F33D26" w:rsidP="009C142D">
      <w:pPr>
        <w:tabs>
          <w:tab w:val="left" w:pos="520"/>
        </w:tabs>
        <w:spacing w:line="276" w:lineRule="auto"/>
        <w:ind w:left="528" w:right="96" w:hanging="427"/>
        <w:rPr>
          <w:sz w:val="24"/>
          <w:szCs w:val="24"/>
        </w:rPr>
        <w:sectPr w:rsidR="00967481">
          <w:pgSz w:w="11920" w:h="16840"/>
          <w:pgMar w:top="1340" w:right="1680" w:bottom="280" w:left="1340" w:header="720" w:footer="720" w:gutter="0"/>
          <w:cols w:space="720"/>
        </w:sectPr>
      </w:pPr>
      <w:r w:rsidRPr="00F33D26">
        <w:drawing>
          <wp:anchor distT="0" distB="0" distL="114300" distR="114300" simplePos="0" relativeHeight="251652096" behindDoc="0" locked="0" layoutInCell="1" allowOverlap="1" wp14:anchorId="101A08BC" wp14:editId="08D24EF8">
            <wp:simplePos x="0" y="0"/>
            <wp:positionH relativeFrom="column">
              <wp:posOffset>339725</wp:posOffset>
            </wp:positionH>
            <wp:positionV relativeFrom="paragraph">
              <wp:posOffset>845820</wp:posOffset>
            </wp:positionV>
            <wp:extent cx="5651500" cy="24923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4151">
        <w:rPr>
          <w:spacing w:val="2"/>
          <w:sz w:val="24"/>
          <w:szCs w:val="24"/>
        </w:rPr>
        <w:t>4</w:t>
      </w:r>
      <w:r w:rsidR="000F4151">
        <w:rPr>
          <w:sz w:val="24"/>
          <w:szCs w:val="24"/>
        </w:rPr>
        <w:t>.</w:t>
      </w:r>
      <w:r w:rsidR="000F4151">
        <w:rPr>
          <w:sz w:val="24"/>
          <w:szCs w:val="24"/>
        </w:rPr>
        <w:tab/>
      </w:r>
      <w:proofErr w:type="spellStart"/>
      <w:r w:rsidR="000F4151">
        <w:rPr>
          <w:sz w:val="24"/>
          <w:szCs w:val="24"/>
        </w:rPr>
        <w:t>J</w:t>
      </w:r>
      <w:r w:rsidR="000F4151">
        <w:rPr>
          <w:spacing w:val="2"/>
          <w:sz w:val="24"/>
          <w:szCs w:val="24"/>
        </w:rPr>
        <w:t>ik</w:t>
      </w:r>
      <w:r w:rsidR="000F4151">
        <w:rPr>
          <w:sz w:val="24"/>
          <w:szCs w:val="24"/>
        </w:rPr>
        <w:t>a</w:t>
      </w:r>
      <w:proofErr w:type="spellEnd"/>
      <w:r w:rsidR="000F4151">
        <w:rPr>
          <w:spacing w:val="50"/>
          <w:sz w:val="24"/>
          <w:szCs w:val="24"/>
        </w:rPr>
        <w:t xml:space="preserve"> </w:t>
      </w:r>
      <w:r w:rsidR="000F4151">
        <w:rPr>
          <w:spacing w:val="2"/>
          <w:sz w:val="24"/>
          <w:szCs w:val="24"/>
        </w:rPr>
        <w:t>And</w:t>
      </w:r>
      <w:r w:rsidR="000F4151">
        <w:rPr>
          <w:sz w:val="24"/>
          <w:szCs w:val="24"/>
        </w:rPr>
        <w:t>a</w:t>
      </w:r>
      <w:r w:rsidR="000F4151">
        <w:rPr>
          <w:spacing w:val="37"/>
          <w:sz w:val="24"/>
          <w:szCs w:val="24"/>
        </w:rPr>
        <w:t xml:space="preserve"> </w:t>
      </w:r>
      <w:proofErr w:type="spellStart"/>
      <w:r w:rsidR="000F4151">
        <w:rPr>
          <w:spacing w:val="2"/>
          <w:sz w:val="24"/>
          <w:szCs w:val="24"/>
        </w:rPr>
        <w:t>ingi</w:t>
      </w:r>
      <w:r w:rsidR="000F4151">
        <w:rPr>
          <w:sz w:val="24"/>
          <w:szCs w:val="24"/>
        </w:rPr>
        <w:t>n</w:t>
      </w:r>
      <w:proofErr w:type="spellEnd"/>
      <w:r w:rsidR="000F4151">
        <w:rPr>
          <w:spacing w:val="40"/>
          <w:sz w:val="24"/>
          <w:szCs w:val="24"/>
        </w:rPr>
        <w:t xml:space="preserve"> </w:t>
      </w:r>
      <w:proofErr w:type="spellStart"/>
      <w:proofErr w:type="gramStart"/>
      <w:r w:rsidR="000F4151">
        <w:rPr>
          <w:spacing w:val="2"/>
          <w:w w:val="90"/>
          <w:sz w:val="24"/>
          <w:szCs w:val="24"/>
        </w:rPr>
        <w:t>men</w:t>
      </w:r>
      <w:r w:rsidR="000F4151">
        <w:rPr>
          <w:spacing w:val="5"/>
          <w:w w:val="90"/>
          <w:sz w:val="24"/>
          <w:szCs w:val="24"/>
        </w:rPr>
        <w:t>y</w:t>
      </w:r>
      <w:r w:rsidR="000F4151">
        <w:rPr>
          <w:spacing w:val="2"/>
          <w:w w:val="90"/>
          <w:sz w:val="24"/>
          <w:szCs w:val="24"/>
        </w:rPr>
        <w:t>am</w:t>
      </w:r>
      <w:r w:rsidR="000F4151">
        <w:rPr>
          <w:spacing w:val="4"/>
          <w:w w:val="90"/>
          <w:sz w:val="24"/>
          <w:szCs w:val="24"/>
        </w:rPr>
        <w:t>p</w:t>
      </w:r>
      <w:r w:rsidR="000F4151">
        <w:rPr>
          <w:w w:val="90"/>
          <w:sz w:val="24"/>
          <w:szCs w:val="24"/>
        </w:rPr>
        <w:t>a</w:t>
      </w:r>
      <w:r w:rsidR="000F4151">
        <w:rPr>
          <w:spacing w:val="2"/>
          <w:w w:val="90"/>
          <w:sz w:val="24"/>
          <w:szCs w:val="24"/>
        </w:rPr>
        <w:t>ika</w:t>
      </w:r>
      <w:r w:rsidR="000F4151">
        <w:rPr>
          <w:w w:val="90"/>
          <w:sz w:val="24"/>
          <w:szCs w:val="24"/>
        </w:rPr>
        <w:t>n</w:t>
      </w:r>
      <w:proofErr w:type="spellEnd"/>
      <w:r w:rsidR="000F4151">
        <w:rPr>
          <w:w w:val="90"/>
          <w:sz w:val="24"/>
          <w:szCs w:val="24"/>
        </w:rPr>
        <w:t xml:space="preserve"> </w:t>
      </w:r>
      <w:r w:rsidR="000F4151">
        <w:rPr>
          <w:spacing w:val="43"/>
          <w:w w:val="90"/>
          <w:sz w:val="24"/>
          <w:szCs w:val="24"/>
        </w:rPr>
        <w:t xml:space="preserve"> </w:t>
      </w:r>
      <w:proofErr w:type="spellStart"/>
      <w:r w:rsidR="000F4151">
        <w:rPr>
          <w:spacing w:val="2"/>
          <w:sz w:val="24"/>
          <w:szCs w:val="24"/>
        </w:rPr>
        <w:t>inf</w:t>
      </w:r>
      <w:r w:rsidR="000F4151">
        <w:rPr>
          <w:sz w:val="24"/>
          <w:szCs w:val="24"/>
        </w:rPr>
        <w:t>o</w:t>
      </w:r>
      <w:r w:rsidR="000F4151">
        <w:rPr>
          <w:spacing w:val="2"/>
          <w:sz w:val="24"/>
          <w:szCs w:val="24"/>
        </w:rPr>
        <w:t>rmas</w:t>
      </w:r>
      <w:r w:rsidR="000F4151">
        <w:rPr>
          <w:sz w:val="24"/>
          <w:szCs w:val="24"/>
        </w:rPr>
        <w:t>i</w:t>
      </w:r>
      <w:proofErr w:type="spellEnd"/>
      <w:proofErr w:type="gramEnd"/>
      <w:r w:rsidR="000F4151">
        <w:rPr>
          <w:spacing w:val="-3"/>
          <w:sz w:val="24"/>
          <w:szCs w:val="24"/>
        </w:rPr>
        <w:t xml:space="preserve"> </w:t>
      </w:r>
      <w:proofErr w:type="spellStart"/>
      <w:r w:rsidR="000F4151">
        <w:rPr>
          <w:spacing w:val="2"/>
          <w:sz w:val="24"/>
          <w:szCs w:val="24"/>
        </w:rPr>
        <w:t>te</w:t>
      </w:r>
      <w:r w:rsidR="000F4151">
        <w:rPr>
          <w:sz w:val="24"/>
          <w:szCs w:val="24"/>
        </w:rPr>
        <w:t>n</w:t>
      </w:r>
      <w:r w:rsidR="000F4151">
        <w:rPr>
          <w:spacing w:val="2"/>
          <w:sz w:val="24"/>
          <w:szCs w:val="24"/>
        </w:rPr>
        <w:t>tan</w:t>
      </w:r>
      <w:r w:rsidR="000F4151">
        <w:rPr>
          <w:sz w:val="24"/>
          <w:szCs w:val="24"/>
        </w:rPr>
        <w:t>g</w:t>
      </w:r>
      <w:proofErr w:type="spellEnd"/>
      <w:r w:rsidR="000F4151">
        <w:rPr>
          <w:spacing w:val="23"/>
          <w:sz w:val="24"/>
          <w:szCs w:val="24"/>
        </w:rPr>
        <w:t xml:space="preserve"> </w:t>
      </w:r>
      <w:r w:rsidR="000F4151">
        <w:rPr>
          <w:i/>
          <w:spacing w:val="2"/>
          <w:w w:val="90"/>
          <w:sz w:val="24"/>
          <w:szCs w:val="24"/>
        </w:rPr>
        <w:t>manusc</w:t>
      </w:r>
      <w:r w:rsidR="000F4151">
        <w:rPr>
          <w:i/>
          <w:w w:val="90"/>
          <w:sz w:val="24"/>
          <w:szCs w:val="24"/>
        </w:rPr>
        <w:t>r</w:t>
      </w:r>
      <w:r w:rsidR="000F4151">
        <w:rPr>
          <w:i/>
          <w:spacing w:val="2"/>
          <w:w w:val="90"/>
          <w:sz w:val="24"/>
          <w:szCs w:val="24"/>
        </w:rPr>
        <w:t>ip</w:t>
      </w:r>
      <w:r w:rsidR="000F4151">
        <w:rPr>
          <w:i/>
          <w:w w:val="90"/>
          <w:sz w:val="24"/>
          <w:szCs w:val="24"/>
        </w:rPr>
        <w:t xml:space="preserve">t </w:t>
      </w:r>
      <w:r w:rsidR="000F4151">
        <w:rPr>
          <w:i/>
          <w:spacing w:val="2"/>
          <w:w w:val="90"/>
          <w:sz w:val="24"/>
          <w:szCs w:val="24"/>
        </w:rPr>
        <w:t>submi</w:t>
      </w:r>
      <w:r w:rsidR="000F4151">
        <w:rPr>
          <w:i/>
          <w:w w:val="90"/>
          <w:sz w:val="24"/>
          <w:szCs w:val="24"/>
        </w:rPr>
        <w:t>s</w:t>
      </w:r>
      <w:r w:rsidR="000F4151">
        <w:rPr>
          <w:i/>
          <w:spacing w:val="2"/>
          <w:w w:val="90"/>
          <w:sz w:val="24"/>
          <w:szCs w:val="24"/>
        </w:rPr>
        <w:t>sio</w:t>
      </w:r>
      <w:r w:rsidR="000F4151">
        <w:rPr>
          <w:i/>
          <w:w w:val="90"/>
          <w:sz w:val="24"/>
          <w:szCs w:val="24"/>
        </w:rPr>
        <w:t>n</w:t>
      </w:r>
      <w:r w:rsidR="000F4151">
        <w:rPr>
          <w:i/>
          <w:spacing w:val="6"/>
          <w:w w:val="90"/>
          <w:sz w:val="24"/>
          <w:szCs w:val="24"/>
        </w:rPr>
        <w:t xml:space="preserve"> </w:t>
      </w:r>
      <w:r w:rsidR="000F4151">
        <w:rPr>
          <w:spacing w:val="2"/>
          <w:w w:val="90"/>
          <w:sz w:val="24"/>
          <w:szCs w:val="24"/>
        </w:rPr>
        <w:t>And</w:t>
      </w:r>
      <w:r w:rsidR="000F4151">
        <w:rPr>
          <w:w w:val="90"/>
          <w:sz w:val="24"/>
          <w:szCs w:val="24"/>
        </w:rPr>
        <w:t>a</w:t>
      </w:r>
      <w:r w:rsidR="000F4151">
        <w:rPr>
          <w:spacing w:val="3"/>
          <w:w w:val="90"/>
          <w:sz w:val="24"/>
          <w:szCs w:val="24"/>
        </w:rPr>
        <w:t xml:space="preserve"> </w:t>
      </w:r>
      <w:proofErr w:type="spellStart"/>
      <w:r w:rsidR="000F4151">
        <w:rPr>
          <w:spacing w:val="2"/>
          <w:w w:val="90"/>
          <w:sz w:val="24"/>
          <w:szCs w:val="24"/>
        </w:rPr>
        <w:t>kepa</w:t>
      </w:r>
      <w:r w:rsidR="000F4151">
        <w:rPr>
          <w:w w:val="90"/>
          <w:sz w:val="24"/>
          <w:szCs w:val="24"/>
        </w:rPr>
        <w:t>da</w:t>
      </w:r>
      <w:proofErr w:type="spellEnd"/>
      <w:r w:rsidR="000F4151">
        <w:rPr>
          <w:spacing w:val="3"/>
          <w:w w:val="90"/>
          <w:sz w:val="24"/>
          <w:szCs w:val="24"/>
        </w:rPr>
        <w:t xml:space="preserve"> </w:t>
      </w:r>
      <w:r w:rsidR="000F4151">
        <w:rPr>
          <w:spacing w:val="4"/>
          <w:w w:val="90"/>
          <w:sz w:val="24"/>
          <w:szCs w:val="24"/>
        </w:rPr>
        <w:t>E</w:t>
      </w:r>
      <w:r w:rsidR="000F4151">
        <w:rPr>
          <w:spacing w:val="2"/>
          <w:w w:val="90"/>
          <w:sz w:val="24"/>
          <w:szCs w:val="24"/>
        </w:rPr>
        <w:t>d</w:t>
      </w:r>
      <w:r w:rsidR="000F4151">
        <w:rPr>
          <w:w w:val="90"/>
          <w:sz w:val="24"/>
          <w:szCs w:val="24"/>
        </w:rPr>
        <w:t>i</w:t>
      </w:r>
      <w:r w:rsidR="000F4151">
        <w:rPr>
          <w:spacing w:val="2"/>
          <w:w w:val="90"/>
          <w:sz w:val="24"/>
          <w:szCs w:val="24"/>
        </w:rPr>
        <w:t>tor</w:t>
      </w:r>
      <w:r w:rsidR="000F4151">
        <w:rPr>
          <w:w w:val="90"/>
          <w:sz w:val="24"/>
          <w:szCs w:val="24"/>
        </w:rPr>
        <w:t>,</w:t>
      </w:r>
      <w:r w:rsidR="000F4151">
        <w:rPr>
          <w:spacing w:val="3"/>
          <w:w w:val="90"/>
          <w:sz w:val="24"/>
          <w:szCs w:val="24"/>
        </w:rPr>
        <w:t xml:space="preserve"> </w:t>
      </w:r>
      <w:r w:rsidR="000F4151">
        <w:rPr>
          <w:spacing w:val="2"/>
          <w:w w:val="90"/>
          <w:sz w:val="24"/>
          <w:szCs w:val="24"/>
        </w:rPr>
        <w:t>And</w:t>
      </w:r>
      <w:r w:rsidR="000F4151">
        <w:rPr>
          <w:w w:val="90"/>
          <w:sz w:val="24"/>
          <w:szCs w:val="24"/>
        </w:rPr>
        <w:t>a</w:t>
      </w:r>
      <w:r w:rsidR="000F4151">
        <w:rPr>
          <w:spacing w:val="3"/>
          <w:w w:val="90"/>
          <w:sz w:val="24"/>
          <w:szCs w:val="24"/>
        </w:rPr>
        <w:t xml:space="preserve"> </w:t>
      </w:r>
      <w:proofErr w:type="spellStart"/>
      <w:r w:rsidR="000F4151">
        <w:rPr>
          <w:spacing w:val="2"/>
          <w:w w:val="90"/>
          <w:sz w:val="24"/>
          <w:szCs w:val="24"/>
        </w:rPr>
        <w:t>da</w:t>
      </w:r>
      <w:r w:rsidR="000F4151">
        <w:rPr>
          <w:w w:val="90"/>
          <w:sz w:val="24"/>
          <w:szCs w:val="24"/>
        </w:rPr>
        <w:t>p</w:t>
      </w:r>
      <w:r w:rsidR="000F4151">
        <w:rPr>
          <w:spacing w:val="2"/>
          <w:w w:val="90"/>
          <w:sz w:val="24"/>
          <w:szCs w:val="24"/>
        </w:rPr>
        <w:t>a</w:t>
      </w:r>
      <w:r w:rsidR="000F4151">
        <w:rPr>
          <w:w w:val="90"/>
          <w:sz w:val="24"/>
          <w:szCs w:val="24"/>
        </w:rPr>
        <w:t>t</w:t>
      </w:r>
      <w:proofErr w:type="spellEnd"/>
      <w:r w:rsidR="000F4151">
        <w:rPr>
          <w:spacing w:val="3"/>
          <w:w w:val="90"/>
          <w:sz w:val="24"/>
          <w:szCs w:val="24"/>
        </w:rPr>
        <w:t xml:space="preserve"> </w:t>
      </w:r>
      <w:proofErr w:type="spellStart"/>
      <w:r w:rsidR="000F4151">
        <w:rPr>
          <w:spacing w:val="2"/>
          <w:w w:val="90"/>
          <w:sz w:val="24"/>
          <w:szCs w:val="24"/>
        </w:rPr>
        <w:t>menu</w:t>
      </w:r>
      <w:r w:rsidR="000F4151">
        <w:rPr>
          <w:w w:val="90"/>
          <w:sz w:val="24"/>
          <w:szCs w:val="24"/>
        </w:rPr>
        <w:t>l</w:t>
      </w:r>
      <w:r w:rsidR="000F4151">
        <w:rPr>
          <w:spacing w:val="2"/>
          <w:w w:val="90"/>
          <w:sz w:val="24"/>
          <w:szCs w:val="24"/>
        </w:rPr>
        <w:t>iskanny</w:t>
      </w:r>
      <w:r w:rsidR="000F4151">
        <w:rPr>
          <w:w w:val="90"/>
          <w:sz w:val="24"/>
          <w:szCs w:val="24"/>
        </w:rPr>
        <w:t>a</w:t>
      </w:r>
      <w:proofErr w:type="spellEnd"/>
      <w:r w:rsidR="000F4151">
        <w:rPr>
          <w:spacing w:val="5"/>
          <w:w w:val="90"/>
          <w:sz w:val="24"/>
          <w:szCs w:val="24"/>
        </w:rPr>
        <w:t xml:space="preserve"> </w:t>
      </w:r>
      <w:r w:rsidR="000F4151">
        <w:rPr>
          <w:w w:val="90"/>
          <w:sz w:val="24"/>
          <w:szCs w:val="24"/>
        </w:rPr>
        <w:t>p</w:t>
      </w:r>
      <w:r w:rsidR="000F4151">
        <w:rPr>
          <w:spacing w:val="2"/>
          <w:w w:val="90"/>
          <w:sz w:val="24"/>
          <w:szCs w:val="24"/>
        </w:rPr>
        <w:t>ad</w:t>
      </w:r>
      <w:r w:rsidR="000F4151">
        <w:rPr>
          <w:w w:val="90"/>
          <w:sz w:val="24"/>
          <w:szCs w:val="24"/>
        </w:rPr>
        <w:t>a</w:t>
      </w:r>
      <w:r w:rsidR="000F4151">
        <w:rPr>
          <w:spacing w:val="3"/>
          <w:w w:val="90"/>
          <w:sz w:val="24"/>
          <w:szCs w:val="24"/>
        </w:rPr>
        <w:t xml:space="preserve"> </w:t>
      </w:r>
      <w:proofErr w:type="spellStart"/>
      <w:r w:rsidR="000F4151">
        <w:rPr>
          <w:spacing w:val="2"/>
          <w:w w:val="90"/>
          <w:sz w:val="24"/>
          <w:szCs w:val="24"/>
        </w:rPr>
        <w:t>kota</w:t>
      </w:r>
      <w:r w:rsidR="000F4151">
        <w:rPr>
          <w:w w:val="90"/>
          <w:sz w:val="24"/>
          <w:szCs w:val="24"/>
        </w:rPr>
        <w:t>k</w:t>
      </w:r>
      <w:proofErr w:type="spellEnd"/>
      <w:r w:rsidR="000F4151">
        <w:rPr>
          <w:spacing w:val="1"/>
          <w:w w:val="90"/>
          <w:sz w:val="24"/>
          <w:szCs w:val="24"/>
        </w:rPr>
        <w:t xml:space="preserve"> </w:t>
      </w:r>
      <w:r w:rsidR="000F4151">
        <w:rPr>
          <w:spacing w:val="11"/>
          <w:w w:val="90"/>
          <w:sz w:val="24"/>
          <w:szCs w:val="24"/>
        </w:rPr>
        <w:t>“</w:t>
      </w:r>
      <w:r w:rsidR="000F4151">
        <w:rPr>
          <w:b/>
          <w:i/>
          <w:spacing w:val="2"/>
          <w:w w:val="90"/>
          <w:sz w:val="24"/>
          <w:szCs w:val="24"/>
        </w:rPr>
        <w:t>Co</w:t>
      </w:r>
      <w:r w:rsidR="000F4151">
        <w:rPr>
          <w:b/>
          <w:i/>
          <w:spacing w:val="4"/>
          <w:w w:val="90"/>
          <w:sz w:val="24"/>
          <w:szCs w:val="24"/>
        </w:rPr>
        <w:t>m</w:t>
      </w:r>
      <w:r w:rsidR="000F4151">
        <w:rPr>
          <w:b/>
          <w:i/>
          <w:spacing w:val="2"/>
          <w:w w:val="90"/>
          <w:sz w:val="24"/>
          <w:szCs w:val="24"/>
        </w:rPr>
        <w:t>m</w:t>
      </w:r>
      <w:r w:rsidR="000F4151">
        <w:rPr>
          <w:b/>
          <w:i/>
          <w:spacing w:val="4"/>
          <w:w w:val="90"/>
          <w:sz w:val="24"/>
          <w:szCs w:val="24"/>
        </w:rPr>
        <w:t>e</w:t>
      </w:r>
      <w:r w:rsidR="000F4151">
        <w:rPr>
          <w:b/>
          <w:i/>
          <w:spacing w:val="2"/>
          <w:w w:val="90"/>
          <w:sz w:val="24"/>
          <w:szCs w:val="24"/>
        </w:rPr>
        <w:t>n</w:t>
      </w:r>
      <w:r w:rsidR="000F4151">
        <w:rPr>
          <w:b/>
          <w:i/>
          <w:w w:val="90"/>
          <w:sz w:val="24"/>
          <w:szCs w:val="24"/>
        </w:rPr>
        <w:t>ts</w:t>
      </w:r>
      <w:r w:rsidR="000F4151">
        <w:rPr>
          <w:b/>
          <w:i/>
          <w:spacing w:val="4"/>
          <w:w w:val="90"/>
          <w:sz w:val="24"/>
          <w:szCs w:val="24"/>
        </w:rPr>
        <w:t xml:space="preserve"> </w:t>
      </w:r>
      <w:r w:rsidR="000F4151">
        <w:rPr>
          <w:b/>
          <w:i/>
          <w:spacing w:val="2"/>
          <w:w w:val="90"/>
          <w:sz w:val="24"/>
          <w:szCs w:val="24"/>
        </w:rPr>
        <w:t>fo</w:t>
      </w:r>
      <w:r w:rsidR="000F4151">
        <w:rPr>
          <w:b/>
          <w:i/>
          <w:w w:val="90"/>
          <w:sz w:val="24"/>
          <w:szCs w:val="24"/>
        </w:rPr>
        <w:t xml:space="preserve">r </w:t>
      </w:r>
      <w:r w:rsidR="000F4151">
        <w:rPr>
          <w:b/>
          <w:i/>
          <w:spacing w:val="2"/>
          <w:sz w:val="24"/>
          <w:szCs w:val="24"/>
        </w:rPr>
        <w:t>th</w:t>
      </w:r>
      <w:r w:rsidR="000F4151">
        <w:rPr>
          <w:b/>
          <w:i/>
          <w:sz w:val="24"/>
          <w:szCs w:val="24"/>
        </w:rPr>
        <w:t xml:space="preserve">e </w:t>
      </w:r>
      <w:r w:rsidRPr="00F33D26">
        <w:t xml:space="preserve"> </w:t>
      </w:r>
      <w:r w:rsidR="000F4151">
        <w:rPr>
          <w:b/>
          <w:i/>
          <w:spacing w:val="2"/>
          <w:w w:val="90"/>
          <w:sz w:val="24"/>
          <w:szCs w:val="24"/>
        </w:rPr>
        <w:t>Ed</w:t>
      </w:r>
      <w:r w:rsidR="000F4151">
        <w:rPr>
          <w:b/>
          <w:i/>
          <w:w w:val="90"/>
          <w:sz w:val="24"/>
          <w:szCs w:val="24"/>
        </w:rPr>
        <w:t>i</w:t>
      </w:r>
      <w:r w:rsidR="000F4151">
        <w:rPr>
          <w:b/>
          <w:i/>
          <w:spacing w:val="2"/>
          <w:w w:val="90"/>
          <w:sz w:val="24"/>
          <w:szCs w:val="24"/>
        </w:rPr>
        <w:t>to</w:t>
      </w:r>
      <w:r w:rsidR="000F4151">
        <w:rPr>
          <w:b/>
          <w:i/>
          <w:spacing w:val="3"/>
          <w:w w:val="90"/>
          <w:sz w:val="24"/>
          <w:szCs w:val="24"/>
        </w:rPr>
        <w:t>r</w:t>
      </w:r>
      <w:r w:rsidR="000F4151">
        <w:rPr>
          <w:spacing w:val="3"/>
          <w:w w:val="90"/>
          <w:sz w:val="24"/>
          <w:szCs w:val="24"/>
        </w:rPr>
        <w:t>”</w:t>
      </w:r>
      <w:r w:rsidR="000F4151">
        <w:rPr>
          <w:w w:val="90"/>
          <w:sz w:val="24"/>
          <w:szCs w:val="24"/>
        </w:rPr>
        <w:t>.</w:t>
      </w:r>
      <w:r w:rsidR="000F4151">
        <w:rPr>
          <w:spacing w:val="3"/>
          <w:w w:val="90"/>
          <w:sz w:val="24"/>
          <w:szCs w:val="24"/>
        </w:rPr>
        <w:t xml:space="preserve"> </w:t>
      </w:r>
      <w:proofErr w:type="spellStart"/>
      <w:r w:rsidR="000F4151">
        <w:rPr>
          <w:w w:val="90"/>
          <w:sz w:val="24"/>
          <w:szCs w:val="24"/>
        </w:rPr>
        <w:t>J</w:t>
      </w:r>
      <w:r w:rsidR="000F4151">
        <w:rPr>
          <w:spacing w:val="2"/>
          <w:w w:val="90"/>
          <w:sz w:val="24"/>
          <w:szCs w:val="24"/>
        </w:rPr>
        <w:t>ik</w:t>
      </w:r>
      <w:r w:rsidR="000F4151">
        <w:rPr>
          <w:w w:val="90"/>
          <w:sz w:val="24"/>
          <w:szCs w:val="24"/>
        </w:rPr>
        <w:t>a</w:t>
      </w:r>
      <w:proofErr w:type="spellEnd"/>
      <w:r w:rsidR="000F4151">
        <w:rPr>
          <w:spacing w:val="3"/>
          <w:w w:val="90"/>
          <w:sz w:val="24"/>
          <w:szCs w:val="24"/>
        </w:rPr>
        <w:t xml:space="preserve"> </w:t>
      </w:r>
      <w:proofErr w:type="spellStart"/>
      <w:r w:rsidR="000F4151">
        <w:rPr>
          <w:spacing w:val="2"/>
          <w:w w:val="90"/>
          <w:sz w:val="24"/>
          <w:szCs w:val="24"/>
        </w:rPr>
        <w:t>suda</w:t>
      </w:r>
      <w:r w:rsidR="000F4151">
        <w:rPr>
          <w:w w:val="90"/>
          <w:sz w:val="24"/>
          <w:szCs w:val="24"/>
        </w:rPr>
        <w:t>h</w:t>
      </w:r>
      <w:proofErr w:type="spellEnd"/>
      <w:r w:rsidR="000F4151">
        <w:rPr>
          <w:spacing w:val="4"/>
          <w:w w:val="90"/>
          <w:sz w:val="24"/>
          <w:szCs w:val="24"/>
        </w:rPr>
        <w:t xml:space="preserve"> </w:t>
      </w:r>
      <w:proofErr w:type="spellStart"/>
      <w:r w:rsidR="000F4151">
        <w:rPr>
          <w:w w:val="90"/>
          <w:sz w:val="24"/>
          <w:szCs w:val="24"/>
        </w:rPr>
        <w:t>s</w:t>
      </w:r>
      <w:r w:rsidR="000F4151">
        <w:rPr>
          <w:spacing w:val="2"/>
          <w:w w:val="90"/>
          <w:sz w:val="24"/>
          <w:szCs w:val="24"/>
        </w:rPr>
        <w:t>ele</w:t>
      </w:r>
      <w:r w:rsidR="000F4151">
        <w:rPr>
          <w:w w:val="90"/>
          <w:sz w:val="24"/>
          <w:szCs w:val="24"/>
        </w:rPr>
        <w:t>s</w:t>
      </w:r>
      <w:r w:rsidR="000F4151">
        <w:rPr>
          <w:spacing w:val="2"/>
          <w:w w:val="90"/>
          <w:sz w:val="24"/>
          <w:szCs w:val="24"/>
        </w:rPr>
        <w:t>ai</w:t>
      </w:r>
      <w:proofErr w:type="spellEnd"/>
      <w:r w:rsidR="000F4151">
        <w:rPr>
          <w:w w:val="90"/>
          <w:sz w:val="24"/>
          <w:szCs w:val="24"/>
        </w:rPr>
        <w:t>,</w:t>
      </w:r>
      <w:r w:rsidR="000F4151">
        <w:rPr>
          <w:spacing w:val="3"/>
          <w:w w:val="90"/>
          <w:sz w:val="24"/>
          <w:szCs w:val="24"/>
        </w:rPr>
        <w:t xml:space="preserve"> </w:t>
      </w:r>
      <w:r w:rsidR="000F4151">
        <w:rPr>
          <w:spacing w:val="2"/>
          <w:w w:val="90"/>
          <w:sz w:val="24"/>
          <w:szCs w:val="24"/>
        </w:rPr>
        <w:t>And</w:t>
      </w:r>
      <w:r w:rsidR="000F4151">
        <w:rPr>
          <w:w w:val="90"/>
          <w:sz w:val="24"/>
          <w:szCs w:val="24"/>
        </w:rPr>
        <w:t>a</w:t>
      </w:r>
      <w:r w:rsidR="000F4151">
        <w:rPr>
          <w:spacing w:val="4"/>
          <w:w w:val="90"/>
          <w:sz w:val="24"/>
          <w:szCs w:val="24"/>
        </w:rPr>
        <w:t xml:space="preserve"> </w:t>
      </w:r>
      <w:proofErr w:type="spellStart"/>
      <w:r w:rsidR="000F4151">
        <w:rPr>
          <w:spacing w:val="2"/>
          <w:w w:val="90"/>
          <w:sz w:val="24"/>
          <w:szCs w:val="24"/>
        </w:rPr>
        <w:t>dap</w:t>
      </w:r>
      <w:r w:rsidR="000F4151">
        <w:rPr>
          <w:w w:val="90"/>
          <w:sz w:val="24"/>
          <w:szCs w:val="24"/>
        </w:rPr>
        <w:t>at</w:t>
      </w:r>
      <w:proofErr w:type="spellEnd"/>
      <w:r w:rsidR="000F4151">
        <w:rPr>
          <w:spacing w:val="4"/>
          <w:w w:val="90"/>
          <w:sz w:val="24"/>
          <w:szCs w:val="24"/>
        </w:rPr>
        <w:t xml:space="preserve"> </w:t>
      </w:r>
      <w:proofErr w:type="spellStart"/>
      <w:r w:rsidR="000F4151">
        <w:rPr>
          <w:spacing w:val="2"/>
          <w:w w:val="90"/>
          <w:sz w:val="24"/>
          <w:szCs w:val="24"/>
        </w:rPr>
        <w:t>k</w:t>
      </w:r>
      <w:r w:rsidR="000F4151">
        <w:rPr>
          <w:w w:val="90"/>
          <w:sz w:val="24"/>
          <w:szCs w:val="24"/>
        </w:rPr>
        <w:t>l</w:t>
      </w:r>
      <w:r w:rsidR="000F4151">
        <w:rPr>
          <w:spacing w:val="2"/>
          <w:w w:val="90"/>
          <w:sz w:val="24"/>
          <w:szCs w:val="24"/>
        </w:rPr>
        <w:t>i</w:t>
      </w:r>
      <w:r w:rsidR="000F4151">
        <w:rPr>
          <w:w w:val="90"/>
          <w:sz w:val="24"/>
          <w:szCs w:val="24"/>
        </w:rPr>
        <w:t>k</w:t>
      </w:r>
      <w:proofErr w:type="spellEnd"/>
      <w:r w:rsidR="000F4151">
        <w:rPr>
          <w:spacing w:val="3"/>
          <w:w w:val="90"/>
          <w:sz w:val="24"/>
          <w:szCs w:val="24"/>
        </w:rPr>
        <w:t xml:space="preserve"> </w:t>
      </w:r>
      <w:r w:rsidR="000F4151">
        <w:rPr>
          <w:spacing w:val="8"/>
          <w:w w:val="90"/>
          <w:sz w:val="24"/>
          <w:szCs w:val="24"/>
        </w:rPr>
        <w:t>“</w:t>
      </w:r>
      <w:r w:rsidR="000F4151">
        <w:rPr>
          <w:b/>
          <w:i/>
          <w:spacing w:val="2"/>
          <w:w w:val="90"/>
          <w:sz w:val="24"/>
          <w:szCs w:val="24"/>
        </w:rPr>
        <w:t>Sav</w:t>
      </w:r>
      <w:r w:rsidR="000F4151">
        <w:rPr>
          <w:b/>
          <w:i/>
          <w:w w:val="90"/>
          <w:sz w:val="24"/>
          <w:szCs w:val="24"/>
        </w:rPr>
        <w:t>e</w:t>
      </w:r>
      <w:r w:rsidR="000F4151">
        <w:rPr>
          <w:b/>
          <w:i/>
          <w:spacing w:val="4"/>
          <w:w w:val="90"/>
          <w:sz w:val="24"/>
          <w:szCs w:val="24"/>
        </w:rPr>
        <w:t xml:space="preserve"> </w:t>
      </w:r>
      <w:r w:rsidR="000F4151">
        <w:rPr>
          <w:b/>
          <w:i/>
          <w:spacing w:val="2"/>
          <w:w w:val="90"/>
          <w:sz w:val="24"/>
          <w:szCs w:val="24"/>
        </w:rPr>
        <w:t>an</w:t>
      </w:r>
      <w:r w:rsidR="000F4151">
        <w:rPr>
          <w:b/>
          <w:i/>
          <w:w w:val="90"/>
          <w:sz w:val="24"/>
          <w:szCs w:val="24"/>
        </w:rPr>
        <w:t>d</w:t>
      </w:r>
      <w:r w:rsidR="000F4151">
        <w:rPr>
          <w:b/>
          <w:i/>
          <w:spacing w:val="5"/>
          <w:w w:val="90"/>
          <w:sz w:val="24"/>
          <w:szCs w:val="24"/>
        </w:rPr>
        <w:t xml:space="preserve"> </w:t>
      </w:r>
      <w:r w:rsidR="000F4151">
        <w:rPr>
          <w:b/>
          <w:i/>
          <w:spacing w:val="2"/>
          <w:sz w:val="24"/>
          <w:szCs w:val="24"/>
        </w:rPr>
        <w:t>Continu</w:t>
      </w:r>
      <w:r w:rsidR="000F4151">
        <w:rPr>
          <w:b/>
          <w:i/>
          <w:spacing w:val="1"/>
          <w:sz w:val="24"/>
          <w:szCs w:val="24"/>
        </w:rPr>
        <w:t>e</w:t>
      </w:r>
      <w:r w:rsidR="000F4151">
        <w:rPr>
          <w:spacing w:val="3"/>
          <w:sz w:val="24"/>
          <w:szCs w:val="24"/>
        </w:rPr>
        <w:t>”</w:t>
      </w:r>
    </w:p>
    <w:p w14:paraId="3F23FAD6" w14:textId="50B1368C" w:rsidR="00967481" w:rsidRDefault="000F4151">
      <w:pPr>
        <w:tabs>
          <w:tab w:val="left" w:pos="520"/>
        </w:tabs>
        <w:spacing w:before="76" w:line="276" w:lineRule="auto"/>
        <w:ind w:left="528" w:right="95" w:hanging="42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5.</w:t>
      </w:r>
      <w:r>
        <w:rPr>
          <w:sz w:val="24"/>
          <w:szCs w:val="24"/>
        </w:rPr>
        <w:tab/>
      </w:r>
      <w:proofErr w:type="spellStart"/>
      <w:proofErr w:type="gramStart"/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lanjut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proofErr w:type="spellEnd"/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 xml:space="preserve"> </w:t>
      </w:r>
      <w:r>
        <w:rPr>
          <w:b/>
          <w:i/>
          <w:spacing w:val="3"/>
          <w:w w:val="87"/>
          <w:sz w:val="24"/>
          <w:szCs w:val="24"/>
        </w:rPr>
        <w:t>up</w:t>
      </w:r>
      <w:r>
        <w:rPr>
          <w:b/>
          <w:i/>
          <w:spacing w:val="-1"/>
          <w:w w:val="87"/>
          <w:sz w:val="24"/>
          <w:szCs w:val="24"/>
        </w:rPr>
        <w:t>l</w:t>
      </w:r>
      <w:r>
        <w:rPr>
          <w:b/>
          <w:i/>
          <w:spacing w:val="3"/>
          <w:w w:val="87"/>
          <w:sz w:val="24"/>
          <w:szCs w:val="24"/>
        </w:rPr>
        <w:t>oa</w:t>
      </w:r>
      <w:r>
        <w:rPr>
          <w:b/>
          <w:i/>
          <w:w w:val="87"/>
          <w:sz w:val="24"/>
          <w:szCs w:val="24"/>
        </w:rPr>
        <w:t xml:space="preserve">d </w:t>
      </w:r>
      <w:r>
        <w:rPr>
          <w:b/>
          <w:i/>
          <w:spacing w:val="18"/>
          <w:w w:val="87"/>
          <w:sz w:val="24"/>
          <w:szCs w:val="24"/>
        </w:rPr>
        <w:t xml:space="preserve"> </w:t>
      </w:r>
      <w:r>
        <w:rPr>
          <w:b/>
          <w:i/>
          <w:spacing w:val="2"/>
          <w:w w:val="87"/>
          <w:sz w:val="24"/>
          <w:szCs w:val="24"/>
        </w:rPr>
        <w:t>s</w:t>
      </w:r>
      <w:r>
        <w:rPr>
          <w:b/>
          <w:i/>
          <w:w w:val="87"/>
          <w:sz w:val="24"/>
          <w:szCs w:val="24"/>
        </w:rPr>
        <w:t>u</w:t>
      </w:r>
      <w:r>
        <w:rPr>
          <w:b/>
          <w:i/>
          <w:spacing w:val="3"/>
          <w:w w:val="87"/>
          <w:sz w:val="24"/>
          <w:szCs w:val="24"/>
        </w:rPr>
        <w:t>b</w:t>
      </w:r>
      <w:r>
        <w:rPr>
          <w:b/>
          <w:i/>
          <w:spacing w:val="1"/>
          <w:w w:val="87"/>
          <w:sz w:val="24"/>
          <w:szCs w:val="24"/>
        </w:rPr>
        <w:t>mi</w:t>
      </w:r>
      <w:r>
        <w:rPr>
          <w:b/>
          <w:i/>
          <w:spacing w:val="2"/>
          <w:w w:val="87"/>
          <w:sz w:val="24"/>
          <w:szCs w:val="24"/>
        </w:rPr>
        <w:t>s</w:t>
      </w:r>
      <w:r>
        <w:rPr>
          <w:b/>
          <w:i/>
          <w:w w:val="87"/>
          <w:sz w:val="24"/>
          <w:szCs w:val="24"/>
        </w:rPr>
        <w:t>s</w:t>
      </w:r>
      <w:r>
        <w:rPr>
          <w:b/>
          <w:i/>
          <w:spacing w:val="1"/>
          <w:w w:val="87"/>
          <w:sz w:val="24"/>
          <w:szCs w:val="24"/>
        </w:rPr>
        <w:t>i</w:t>
      </w:r>
      <w:r>
        <w:rPr>
          <w:b/>
          <w:i/>
          <w:w w:val="87"/>
          <w:sz w:val="24"/>
          <w:szCs w:val="24"/>
        </w:rPr>
        <w:t>o</w:t>
      </w:r>
      <w:r>
        <w:rPr>
          <w:b/>
          <w:i/>
          <w:spacing w:val="4"/>
          <w:w w:val="87"/>
          <w:sz w:val="24"/>
          <w:szCs w:val="24"/>
        </w:rPr>
        <w:t>n</w:t>
      </w:r>
      <w:r>
        <w:rPr>
          <w:w w:val="87"/>
          <w:sz w:val="24"/>
          <w:szCs w:val="24"/>
        </w:rPr>
        <w:t xml:space="preserve">, </w:t>
      </w:r>
      <w:r>
        <w:rPr>
          <w:spacing w:val="19"/>
          <w:w w:val="87"/>
          <w:sz w:val="24"/>
          <w:szCs w:val="24"/>
        </w:rPr>
        <w:t xml:space="preserve"> </w:t>
      </w:r>
      <w:r>
        <w:rPr>
          <w:sz w:val="24"/>
          <w:szCs w:val="24"/>
        </w:rPr>
        <w:t xml:space="preserve">Anda </w:t>
      </w:r>
      <w:r>
        <w:rPr>
          <w:spacing w:val="8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 xml:space="preserve"> </w:t>
      </w:r>
      <w:r>
        <w:rPr>
          <w:i/>
          <w:sz w:val="24"/>
          <w:szCs w:val="24"/>
        </w:rPr>
        <w:t>f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le manus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rip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.</w:t>
      </w:r>
      <w:r>
        <w:rPr>
          <w:i/>
          <w:spacing w:val="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file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manus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pt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Anda </w:t>
      </w:r>
      <w:proofErr w:type="spell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ntum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filiasi</w:t>
      </w:r>
      <w:proofErr w:type="spellEnd"/>
      <w:r>
        <w:rPr>
          <w:sz w:val="24"/>
          <w:szCs w:val="24"/>
        </w:rPr>
        <w:t xml:space="preserve"> And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tuk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8"/>
          <w:sz w:val="24"/>
          <w:szCs w:val="24"/>
        </w:rPr>
        <w:t xml:space="preserve"> </w:t>
      </w:r>
      <w:r>
        <w:rPr>
          <w:b/>
          <w:i/>
          <w:spacing w:val="2"/>
          <w:w w:val="90"/>
          <w:sz w:val="24"/>
          <w:szCs w:val="24"/>
        </w:rPr>
        <w:t>b</w:t>
      </w:r>
      <w:r>
        <w:rPr>
          <w:b/>
          <w:i/>
          <w:w w:val="90"/>
          <w:sz w:val="24"/>
          <w:szCs w:val="24"/>
        </w:rPr>
        <w:t>l</w:t>
      </w:r>
      <w:r>
        <w:rPr>
          <w:b/>
          <w:i/>
          <w:spacing w:val="2"/>
          <w:w w:val="90"/>
          <w:sz w:val="24"/>
          <w:szCs w:val="24"/>
        </w:rPr>
        <w:t>in</w:t>
      </w:r>
      <w:r>
        <w:rPr>
          <w:b/>
          <w:i/>
          <w:w w:val="90"/>
          <w:sz w:val="24"/>
          <w:szCs w:val="24"/>
        </w:rPr>
        <w:t>d</w:t>
      </w:r>
      <w:r>
        <w:rPr>
          <w:b/>
          <w:i/>
          <w:spacing w:val="8"/>
          <w:w w:val="90"/>
          <w:sz w:val="24"/>
          <w:szCs w:val="24"/>
        </w:rPr>
        <w:t xml:space="preserve"> </w:t>
      </w:r>
      <w:r>
        <w:rPr>
          <w:b/>
          <w:i/>
          <w:spacing w:val="2"/>
          <w:w w:val="90"/>
          <w:sz w:val="24"/>
          <w:szCs w:val="24"/>
        </w:rPr>
        <w:t>rev</w:t>
      </w:r>
      <w:r>
        <w:rPr>
          <w:b/>
          <w:i/>
          <w:w w:val="90"/>
          <w:sz w:val="24"/>
          <w:szCs w:val="24"/>
        </w:rPr>
        <w:t>i</w:t>
      </w:r>
      <w:r>
        <w:rPr>
          <w:b/>
          <w:i/>
          <w:spacing w:val="2"/>
          <w:w w:val="90"/>
          <w:sz w:val="24"/>
          <w:szCs w:val="24"/>
        </w:rPr>
        <w:t>e</w:t>
      </w:r>
      <w:r>
        <w:rPr>
          <w:b/>
          <w:i/>
          <w:w w:val="90"/>
          <w:sz w:val="24"/>
          <w:szCs w:val="24"/>
        </w:rPr>
        <w:t>w</w:t>
      </w:r>
      <w:r>
        <w:rPr>
          <w:b/>
          <w:i/>
          <w:spacing w:val="15"/>
          <w:w w:val="9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.</w:t>
      </w:r>
      <w:r>
        <w:rPr>
          <w:spacing w:val="6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manus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ript</w:t>
      </w:r>
      <w:r>
        <w:rPr>
          <w:i/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pacing w:val="2"/>
          <w:w w:val="90"/>
          <w:sz w:val="24"/>
          <w:szCs w:val="24"/>
        </w:rPr>
        <w:t>“</w:t>
      </w:r>
      <w:r>
        <w:rPr>
          <w:b/>
          <w:i/>
          <w:spacing w:val="2"/>
          <w:w w:val="90"/>
          <w:sz w:val="24"/>
          <w:szCs w:val="24"/>
        </w:rPr>
        <w:t>Choos</w:t>
      </w:r>
      <w:r>
        <w:rPr>
          <w:b/>
          <w:i/>
          <w:w w:val="90"/>
          <w:sz w:val="24"/>
          <w:szCs w:val="24"/>
        </w:rPr>
        <w:t>e</w:t>
      </w:r>
      <w:r>
        <w:rPr>
          <w:b/>
          <w:i/>
          <w:spacing w:val="7"/>
          <w:w w:val="90"/>
          <w:sz w:val="24"/>
          <w:szCs w:val="24"/>
        </w:rPr>
        <w:t xml:space="preserve"> </w:t>
      </w:r>
      <w:r>
        <w:rPr>
          <w:b/>
          <w:i/>
          <w:spacing w:val="2"/>
          <w:w w:val="90"/>
          <w:sz w:val="24"/>
          <w:szCs w:val="24"/>
        </w:rPr>
        <w:t>Fil</w:t>
      </w:r>
      <w:r>
        <w:rPr>
          <w:b/>
          <w:i/>
          <w:spacing w:val="4"/>
          <w:w w:val="90"/>
          <w:sz w:val="24"/>
          <w:szCs w:val="24"/>
        </w:rPr>
        <w:t>e</w:t>
      </w:r>
      <w:r>
        <w:rPr>
          <w:spacing w:val="2"/>
          <w:w w:val="90"/>
          <w:sz w:val="24"/>
          <w:szCs w:val="24"/>
        </w:rPr>
        <w:t>”</w:t>
      </w:r>
      <w:r>
        <w:rPr>
          <w:w w:val="90"/>
          <w:sz w:val="24"/>
          <w:szCs w:val="24"/>
        </w:rPr>
        <w:t>,</w:t>
      </w:r>
      <w:r>
        <w:rPr>
          <w:spacing w:val="6"/>
          <w:w w:val="9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lalu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file</w:t>
      </w:r>
      <w:r>
        <w:rPr>
          <w:i/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diun</w:t>
      </w:r>
      <w:r>
        <w:rPr>
          <w:spacing w:val="2"/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fil</w:t>
      </w:r>
      <w:r>
        <w:rPr>
          <w:i/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Anda </w:t>
      </w:r>
      <w:proofErr w:type="spellStart"/>
      <w:r>
        <w:rPr>
          <w:sz w:val="24"/>
          <w:szCs w:val="24"/>
        </w:rPr>
        <w:t>di</w:t>
      </w:r>
      <w:r>
        <w:rPr>
          <w:spacing w:val="3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rusk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pacing w:val="2"/>
          <w:w w:val="90"/>
          <w:sz w:val="24"/>
          <w:szCs w:val="24"/>
        </w:rPr>
        <w:t>“</w:t>
      </w:r>
      <w:r>
        <w:rPr>
          <w:b/>
          <w:i/>
          <w:spacing w:val="2"/>
          <w:w w:val="90"/>
          <w:sz w:val="24"/>
          <w:szCs w:val="24"/>
        </w:rPr>
        <w:t>Uploa</w:t>
      </w:r>
      <w:r>
        <w:rPr>
          <w:b/>
          <w:i/>
          <w:spacing w:val="3"/>
          <w:w w:val="90"/>
          <w:sz w:val="24"/>
          <w:szCs w:val="24"/>
        </w:rPr>
        <w:t>d</w:t>
      </w:r>
      <w:r>
        <w:rPr>
          <w:spacing w:val="2"/>
          <w:w w:val="90"/>
          <w:sz w:val="24"/>
          <w:szCs w:val="24"/>
        </w:rPr>
        <w:t>”</w:t>
      </w:r>
      <w:r>
        <w:rPr>
          <w:w w:val="90"/>
          <w:sz w:val="24"/>
          <w:szCs w:val="24"/>
        </w:rPr>
        <w:t>,</w:t>
      </w:r>
      <w:r>
        <w:rPr>
          <w:spacing w:val="3"/>
          <w:w w:val="9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</w:t>
      </w:r>
      <w:r>
        <w:rPr>
          <w:spacing w:val="3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:</w:t>
      </w:r>
    </w:p>
    <w:p w14:paraId="625AA8AD" w14:textId="1F9925C0" w:rsidR="00967481" w:rsidRDefault="009C142D">
      <w:pPr>
        <w:spacing w:before="7" w:line="180" w:lineRule="exact"/>
        <w:rPr>
          <w:sz w:val="19"/>
          <w:szCs w:val="19"/>
        </w:rPr>
      </w:pPr>
      <w:r w:rsidRPr="009C142D">
        <w:drawing>
          <wp:anchor distT="0" distB="0" distL="114300" distR="114300" simplePos="0" relativeHeight="251654144" behindDoc="0" locked="0" layoutInCell="1" allowOverlap="1" wp14:anchorId="0CD9A95B" wp14:editId="62139D21">
            <wp:simplePos x="0" y="0"/>
            <wp:positionH relativeFrom="column">
              <wp:posOffset>330200</wp:posOffset>
            </wp:positionH>
            <wp:positionV relativeFrom="paragraph">
              <wp:posOffset>15875</wp:posOffset>
            </wp:positionV>
            <wp:extent cx="5651500" cy="244538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05D2E2" w14:textId="5BD4C2B2" w:rsidR="00967481" w:rsidRDefault="00967481">
      <w:pPr>
        <w:spacing w:line="200" w:lineRule="exact"/>
      </w:pPr>
    </w:p>
    <w:p w14:paraId="3978005E" w14:textId="085DC7D6" w:rsidR="00967481" w:rsidRDefault="00967481">
      <w:pPr>
        <w:spacing w:line="200" w:lineRule="exact"/>
      </w:pPr>
    </w:p>
    <w:p w14:paraId="4BB2EEF0" w14:textId="1E366D41" w:rsidR="00967481" w:rsidRDefault="00967481">
      <w:pPr>
        <w:spacing w:line="200" w:lineRule="exact"/>
      </w:pPr>
    </w:p>
    <w:p w14:paraId="2A855065" w14:textId="287C72CD" w:rsidR="00967481" w:rsidRDefault="00967481">
      <w:pPr>
        <w:spacing w:line="200" w:lineRule="exact"/>
      </w:pPr>
    </w:p>
    <w:p w14:paraId="5769F90C" w14:textId="43705EE7" w:rsidR="00967481" w:rsidRDefault="00967481">
      <w:pPr>
        <w:spacing w:line="200" w:lineRule="exact"/>
      </w:pPr>
    </w:p>
    <w:p w14:paraId="178430B5" w14:textId="77777777" w:rsidR="00967481" w:rsidRDefault="00967481">
      <w:pPr>
        <w:spacing w:line="200" w:lineRule="exact"/>
      </w:pPr>
    </w:p>
    <w:p w14:paraId="454D4015" w14:textId="77777777" w:rsidR="00967481" w:rsidRDefault="00967481">
      <w:pPr>
        <w:spacing w:line="200" w:lineRule="exact"/>
      </w:pPr>
    </w:p>
    <w:p w14:paraId="3FA0458A" w14:textId="77777777" w:rsidR="00967481" w:rsidRDefault="00967481">
      <w:pPr>
        <w:spacing w:line="200" w:lineRule="exact"/>
      </w:pPr>
    </w:p>
    <w:p w14:paraId="029885CB" w14:textId="77777777" w:rsidR="00967481" w:rsidRDefault="00967481">
      <w:pPr>
        <w:spacing w:line="200" w:lineRule="exact"/>
      </w:pPr>
    </w:p>
    <w:p w14:paraId="30517B3D" w14:textId="77777777" w:rsidR="00967481" w:rsidRDefault="00967481">
      <w:pPr>
        <w:spacing w:line="200" w:lineRule="exact"/>
      </w:pPr>
    </w:p>
    <w:p w14:paraId="40F1995F" w14:textId="77777777" w:rsidR="00967481" w:rsidRDefault="00967481">
      <w:pPr>
        <w:spacing w:line="200" w:lineRule="exact"/>
      </w:pPr>
    </w:p>
    <w:p w14:paraId="0F95A390" w14:textId="77777777" w:rsidR="00967481" w:rsidRDefault="00967481">
      <w:pPr>
        <w:spacing w:line="200" w:lineRule="exact"/>
      </w:pPr>
    </w:p>
    <w:p w14:paraId="7AB07AD0" w14:textId="77777777" w:rsidR="00967481" w:rsidRDefault="00967481">
      <w:pPr>
        <w:spacing w:line="200" w:lineRule="exact"/>
      </w:pPr>
    </w:p>
    <w:p w14:paraId="5F6483E8" w14:textId="77777777" w:rsidR="00967481" w:rsidRDefault="00967481">
      <w:pPr>
        <w:spacing w:line="200" w:lineRule="exact"/>
      </w:pPr>
    </w:p>
    <w:p w14:paraId="2E254F59" w14:textId="77777777" w:rsidR="00967481" w:rsidRDefault="00967481">
      <w:pPr>
        <w:spacing w:line="200" w:lineRule="exact"/>
      </w:pPr>
    </w:p>
    <w:p w14:paraId="6861CAAB" w14:textId="77777777" w:rsidR="00967481" w:rsidRDefault="00967481">
      <w:pPr>
        <w:spacing w:line="200" w:lineRule="exact"/>
      </w:pPr>
    </w:p>
    <w:p w14:paraId="0AA8EAF3" w14:textId="77777777" w:rsidR="00967481" w:rsidRDefault="00967481">
      <w:pPr>
        <w:spacing w:line="200" w:lineRule="exact"/>
      </w:pPr>
    </w:p>
    <w:p w14:paraId="0D4A242D" w14:textId="7CA9F7EC" w:rsidR="00967481" w:rsidRDefault="00967481">
      <w:pPr>
        <w:spacing w:line="200" w:lineRule="exact"/>
      </w:pPr>
    </w:p>
    <w:p w14:paraId="705A9927" w14:textId="428BD83B" w:rsidR="00967481" w:rsidRDefault="00967481">
      <w:pPr>
        <w:spacing w:line="200" w:lineRule="exact"/>
      </w:pPr>
    </w:p>
    <w:p w14:paraId="5EB25FF5" w14:textId="1638B0DA" w:rsidR="00967481" w:rsidRDefault="009C142D">
      <w:pPr>
        <w:spacing w:line="200" w:lineRule="exact"/>
      </w:pPr>
      <w:r w:rsidRPr="009C142D">
        <w:drawing>
          <wp:anchor distT="0" distB="0" distL="114300" distR="114300" simplePos="0" relativeHeight="251656192" behindDoc="0" locked="0" layoutInCell="1" allowOverlap="1" wp14:anchorId="68442B62" wp14:editId="5C1CE85F">
            <wp:simplePos x="0" y="0"/>
            <wp:positionH relativeFrom="column">
              <wp:posOffset>330200</wp:posOffset>
            </wp:positionH>
            <wp:positionV relativeFrom="paragraph">
              <wp:posOffset>65405</wp:posOffset>
            </wp:positionV>
            <wp:extent cx="5651500" cy="248475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181E54" w14:textId="2B27C531" w:rsidR="00967481" w:rsidRDefault="00967481">
      <w:pPr>
        <w:spacing w:line="200" w:lineRule="exact"/>
      </w:pPr>
    </w:p>
    <w:p w14:paraId="44508509" w14:textId="5F098B91" w:rsidR="00967481" w:rsidRDefault="00967481">
      <w:pPr>
        <w:spacing w:line="200" w:lineRule="exact"/>
      </w:pPr>
    </w:p>
    <w:p w14:paraId="600C824F" w14:textId="06C8B11E" w:rsidR="00967481" w:rsidRDefault="00967481">
      <w:pPr>
        <w:spacing w:line="200" w:lineRule="exact"/>
      </w:pPr>
    </w:p>
    <w:p w14:paraId="5AEFFAF2" w14:textId="22B6B545" w:rsidR="00967481" w:rsidRDefault="00967481">
      <w:pPr>
        <w:spacing w:line="200" w:lineRule="exact"/>
      </w:pPr>
    </w:p>
    <w:p w14:paraId="437B057B" w14:textId="77777777" w:rsidR="00967481" w:rsidRDefault="00967481">
      <w:pPr>
        <w:spacing w:line="200" w:lineRule="exact"/>
      </w:pPr>
    </w:p>
    <w:p w14:paraId="618E2B47" w14:textId="77777777" w:rsidR="00967481" w:rsidRDefault="00967481">
      <w:pPr>
        <w:spacing w:line="200" w:lineRule="exact"/>
      </w:pPr>
    </w:p>
    <w:p w14:paraId="261F3CB4" w14:textId="77777777" w:rsidR="00967481" w:rsidRDefault="00967481">
      <w:pPr>
        <w:spacing w:line="200" w:lineRule="exact"/>
      </w:pPr>
    </w:p>
    <w:p w14:paraId="17688D2D" w14:textId="77777777" w:rsidR="00967481" w:rsidRDefault="00967481">
      <w:pPr>
        <w:spacing w:line="200" w:lineRule="exact"/>
      </w:pPr>
    </w:p>
    <w:p w14:paraId="20FCAB46" w14:textId="77777777" w:rsidR="00967481" w:rsidRDefault="00967481">
      <w:pPr>
        <w:spacing w:line="200" w:lineRule="exact"/>
      </w:pPr>
    </w:p>
    <w:p w14:paraId="1843718D" w14:textId="77777777" w:rsidR="00967481" w:rsidRDefault="00967481">
      <w:pPr>
        <w:spacing w:line="200" w:lineRule="exact"/>
      </w:pPr>
    </w:p>
    <w:p w14:paraId="6E67EEE2" w14:textId="77777777" w:rsidR="00967481" w:rsidRDefault="00967481">
      <w:pPr>
        <w:spacing w:line="200" w:lineRule="exact"/>
      </w:pPr>
    </w:p>
    <w:p w14:paraId="24444AF1" w14:textId="514A0AE5" w:rsidR="00967481" w:rsidRDefault="00967481">
      <w:pPr>
        <w:spacing w:line="200" w:lineRule="exact"/>
      </w:pPr>
    </w:p>
    <w:p w14:paraId="2090CC5C" w14:textId="226257E9" w:rsidR="009C142D" w:rsidRDefault="009C142D">
      <w:pPr>
        <w:spacing w:line="200" w:lineRule="exact"/>
      </w:pPr>
    </w:p>
    <w:p w14:paraId="31D34B41" w14:textId="11FACCA4" w:rsidR="009C142D" w:rsidRDefault="009C142D">
      <w:pPr>
        <w:spacing w:line="200" w:lineRule="exact"/>
      </w:pPr>
    </w:p>
    <w:p w14:paraId="5D8962C1" w14:textId="7A9E6246" w:rsidR="009C142D" w:rsidRDefault="009C142D">
      <w:pPr>
        <w:spacing w:line="200" w:lineRule="exact"/>
      </w:pPr>
    </w:p>
    <w:p w14:paraId="292D014E" w14:textId="756DF40E" w:rsidR="009C142D" w:rsidRDefault="009C142D">
      <w:pPr>
        <w:spacing w:line="200" w:lineRule="exact"/>
      </w:pPr>
    </w:p>
    <w:p w14:paraId="62985185" w14:textId="087C4F3C" w:rsidR="009C142D" w:rsidRDefault="009C142D">
      <w:pPr>
        <w:spacing w:line="200" w:lineRule="exact"/>
      </w:pPr>
    </w:p>
    <w:p w14:paraId="23F86433" w14:textId="0B28C33C" w:rsidR="009C142D" w:rsidRDefault="009C142D">
      <w:pPr>
        <w:spacing w:line="200" w:lineRule="exact"/>
      </w:pPr>
    </w:p>
    <w:p w14:paraId="35D68BF2" w14:textId="02C390C5" w:rsidR="009C142D" w:rsidRDefault="009C142D">
      <w:pPr>
        <w:spacing w:line="200" w:lineRule="exact"/>
      </w:pPr>
    </w:p>
    <w:p w14:paraId="23957E7B" w14:textId="3921EEE8" w:rsidR="009C142D" w:rsidRDefault="009C142D">
      <w:pPr>
        <w:spacing w:line="200" w:lineRule="exact"/>
      </w:pPr>
    </w:p>
    <w:p w14:paraId="65D709EE" w14:textId="05A4CC87" w:rsidR="009C142D" w:rsidRDefault="009C142D">
      <w:pPr>
        <w:spacing w:line="200" w:lineRule="exact"/>
      </w:pPr>
    </w:p>
    <w:p w14:paraId="1E46FB16" w14:textId="241B3CA2" w:rsidR="009C142D" w:rsidRDefault="009C142D">
      <w:pPr>
        <w:spacing w:line="200" w:lineRule="exact"/>
      </w:pPr>
    </w:p>
    <w:p w14:paraId="23421A45" w14:textId="77777777" w:rsidR="009C142D" w:rsidRDefault="009C142D">
      <w:pPr>
        <w:spacing w:line="200" w:lineRule="exact"/>
      </w:pPr>
    </w:p>
    <w:p w14:paraId="6AFBB652" w14:textId="53DAE657" w:rsidR="00967481" w:rsidRDefault="000F4151">
      <w:pPr>
        <w:spacing w:line="276" w:lineRule="auto"/>
        <w:ind w:left="528" w:right="96"/>
        <w:jc w:val="both"/>
        <w:rPr>
          <w:sz w:val="24"/>
          <w:szCs w:val="24"/>
        </w:rPr>
        <w:sectPr w:rsidR="00967481">
          <w:pgSz w:w="11920" w:h="16840"/>
          <w:pgMar w:top="1340" w:right="1680" w:bottom="280" w:left="1340" w:header="720" w:footer="720" w:gutter="0"/>
          <w:cols w:space="720"/>
        </w:sectPr>
      </w:pPr>
      <w:proofErr w:type="spellStart"/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ika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Anda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in</w:t>
      </w:r>
      <w:proofErr w:type="spellEnd"/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file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proofErr w:type="spellStart"/>
      <w:r>
        <w:rPr>
          <w:sz w:val="24"/>
          <w:szCs w:val="24"/>
        </w:rPr>
        <w:t>diu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>,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Anda</w:t>
      </w:r>
      <w:r>
        <w:rPr>
          <w:spacing w:val="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proofErr w:type="spellEnd"/>
      <w:r>
        <w:rPr>
          <w:spacing w:val="10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“</w:t>
      </w:r>
      <w:r>
        <w:rPr>
          <w:i/>
          <w:spacing w:val="8"/>
          <w:sz w:val="24"/>
          <w:szCs w:val="24"/>
        </w:rPr>
        <w:t>C</w:t>
      </w:r>
      <w:r>
        <w:rPr>
          <w:i/>
          <w:spacing w:val="5"/>
          <w:sz w:val="24"/>
          <w:szCs w:val="24"/>
        </w:rPr>
        <w:t>h</w:t>
      </w:r>
      <w:r w:rsidR="009C142D">
        <w:rPr>
          <w:i/>
          <w:spacing w:val="7"/>
          <w:sz w:val="24"/>
          <w:szCs w:val="24"/>
          <w:lang w:val="id-ID"/>
        </w:rPr>
        <w:t>ange</w:t>
      </w:r>
      <w:r>
        <w:rPr>
          <w:i/>
          <w:spacing w:val="13"/>
          <w:sz w:val="24"/>
          <w:szCs w:val="24"/>
        </w:rPr>
        <w:t xml:space="preserve"> </w:t>
      </w:r>
      <w:r>
        <w:rPr>
          <w:i/>
          <w:spacing w:val="7"/>
          <w:sz w:val="24"/>
          <w:szCs w:val="24"/>
        </w:rPr>
        <w:t>F</w:t>
      </w:r>
      <w:r>
        <w:rPr>
          <w:i/>
          <w:spacing w:val="5"/>
          <w:sz w:val="24"/>
          <w:szCs w:val="24"/>
        </w:rPr>
        <w:t>il</w:t>
      </w:r>
      <w:r>
        <w:rPr>
          <w:i/>
          <w:spacing w:val="9"/>
          <w:sz w:val="24"/>
          <w:szCs w:val="24"/>
        </w:rPr>
        <w:t>e</w:t>
      </w:r>
      <w:r>
        <w:rPr>
          <w:sz w:val="24"/>
          <w:szCs w:val="24"/>
        </w:rPr>
        <w:t>”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proofErr w:type="spellStart"/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manus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ript</w:t>
      </w:r>
      <w:r>
        <w:rPr>
          <w:i/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Anda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proofErr w:type="spellEnd"/>
      <w:r>
        <w:rPr>
          <w:sz w:val="24"/>
          <w:szCs w:val="24"/>
        </w:rPr>
        <w:t xml:space="preserve"> </w:t>
      </w:r>
      <w:r>
        <w:rPr>
          <w:w w:val="90"/>
          <w:sz w:val="24"/>
          <w:szCs w:val="24"/>
        </w:rPr>
        <w:t>“</w:t>
      </w:r>
      <w:r>
        <w:rPr>
          <w:i/>
          <w:spacing w:val="2"/>
          <w:w w:val="90"/>
          <w:sz w:val="24"/>
          <w:szCs w:val="24"/>
        </w:rPr>
        <w:t>U</w:t>
      </w:r>
      <w:r>
        <w:rPr>
          <w:i/>
          <w:w w:val="90"/>
          <w:sz w:val="24"/>
          <w:szCs w:val="24"/>
        </w:rPr>
        <w:t>p</w:t>
      </w:r>
      <w:r>
        <w:rPr>
          <w:i/>
          <w:spacing w:val="2"/>
          <w:w w:val="90"/>
          <w:sz w:val="24"/>
          <w:szCs w:val="24"/>
        </w:rPr>
        <w:t>loa</w:t>
      </w:r>
      <w:r>
        <w:rPr>
          <w:i/>
          <w:spacing w:val="3"/>
          <w:w w:val="90"/>
          <w:sz w:val="24"/>
          <w:szCs w:val="24"/>
        </w:rPr>
        <w:t>d</w:t>
      </w:r>
      <w:r>
        <w:rPr>
          <w:spacing w:val="2"/>
          <w:w w:val="90"/>
          <w:sz w:val="24"/>
          <w:szCs w:val="24"/>
        </w:rPr>
        <w:t>”</w:t>
      </w:r>
      <w:r>
        <w:rPr>
          <w:w w:val="90"/>
          <w:sz w:val="24"/>
          <w:szCs w:val="24"/>
        </w:rPr>
        <w:t>.</w:t>
      </w:r>
      <w:r>
        <w:rPr>
          <w:spacing w:val="4"/>
          <w:w w:val="90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ika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 xml:space="preserve"> file (</w:t>
      </w:r>
      <w:proofErr w:type="spellStart"/>
      <w:r>
        <w:rPr>
          <w:sz w:val="24"/>
          <w:szCs w:val="24"/>
        </w:rPr>
        <w:t>dit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muncul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w w:val="90"/>
          <w:sz w:val="24"/>
          <w:szCs w:val="24"/>
        </w:rPr>
        <w:t>“</w:t>
      </w:r>
      <w:r>
        <w:rPr>
          <w:i/>
          <w:spacing w:val="2"/>
          <w:w w:val="90"/>
          <w:sz w:val="24"/>
          <w:szCs w:val="24"/>
        </w:rPr>
        <w:t>Submis</w:t>
      </w:r>
      <w:r>
        <w:rPr>
          <w:i/>
          <w:w w:val="90"/>
          <w:sz w:val="24"/>
          <w:szCs w:val="24"/>
        </w:rPr>
        <w:t>s</w:t>
      </w:r>
      <w:r>
        <w:rPr>
          <w:i/>
          <w:spacing w:val="2"/>
          <w:w w:val="90"/>
          <w:sz w:val="24"/>
          <w:szCs w:val="24"/>
        </w:rPr>
        <w:t>io</w:t>
      </w:r>
      <w:r>
        <w:rPr>
          <w:i/>
          <w:w w:val="90"/>
          <w:sz w:val="24"/>
          <w:szCs w:val="24"/>
        </w:rPr>
        <w:t>n</w:t>
      </w:r>
      <w:r>
        <w:rPr>
          <w:i/>
          <w:spacing w:val="6"/>
          <w:w w:val="90"/>
          <w:sz w:val="24"/>
          <w:szCs w:val="24"/>
        </w:rPr>
        <w:t xml:space="preserve"> </w:t>
      </w:r>
      <w:r>
        <w:rPr>
          <w:i/>
          <w:w w:val="90"/>
          <w:sz w:val="24"/>
          <w:szCs w:val="24"/>
        </w:rPr>
        <w:t>F</w:t>
      </w:r>
      <w:r>
        <w:rPr>
          <w:i/>
          <w:spacing w:val="2"/>
          <w:w w:val="90"/>
          <w:sz w:val="24"/>
          <w:szCs w:val="24"/>
        </w:rPr>
        <w:t>il</w:t>
      </w:r>
      <w:r>
        <w:rPr>
          <w:i/>
          <w:spacing w:val="4"/>
          <w:w w:val="90"/>
          <w:sz w:val="24"/>
          <w:szCs w:val="24"/>
        </w:rPr>
        <w:t>e</w:t>
      </w:r>
      <w:r>
        <w:rPr>
          <w:w w:val="90"/>
          <w:sz w:val="24"/>
          <w:szCs w:val="24"/>
        </w:rPr>
        <w:t>”</w:t>
      </w:r>
      <w:r>
        <w:rPr>
          <w:spacing w:val="3"/>
          <w:w w:val="9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Anda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njut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kut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pacing w:val="3"/>
          <w:w w:val="90"/>
          <w:sz w:val="24"/>
          <w:szCs w:val="24"/>
        </w:rPr>
        <w:t>“</w:t>
      </w:r>
      <w:r>
        <w:rPr>
          <w:b/>
          <w:i/>
          <w:spacing w:val="2"/>
          <w:w w:val="90"/>
          <w:sz w:val="24"/>
          <w:szCs w:val="24"/>
        </w:rPr>
        <w:t>Sav</w:t>
      </w:r>
      <w:r>
        <w:rPr>
          <w:b/>
          <w:i/>
          <w:w w:val="90"/>
          <w:sz w:val="24"/>
          <w:szCs w:val="24"/>
        </w:rPr>
        <w:t>e</w:t>
      </w:r>
      <w:r>
        <w:rPr>
          <w:b/>
          <w:i/>
          <w:spacing w:val="4"/>
          <w:w w:val="90"/>
          <w:sz w:val="24"/>
          <w:szCs w:val="24"/>
        </w:rPr>
        <w:t xml:space="preserve"> </w:t>
      </w:r>
      <w:r>
        <w:rPr>
          <w:b/>
          <w:i/>
          <w:spacing w:val="2"/>
          <w:w w:val="90"/>
          <w:sz w:val="24"/>
          <w:szCs w:val="24"/>
        </w:rPr>
        <w:t>an</w:t>
      </w:r>
      <w:r>
        <w:rPr>
          <w:b/>
          <w:i/>
          <w:w w:val="90"/>
          <w:sz w:val="24"/>
          <w:szCs w:val="24"/>
        </w:rPr>
        <w:t>d</w:t>
      </w:r>
      <w:r>
        <w:rPr>
          <w:b/>
          <w:i/>
          <w:spacing w:val="3"/>
          <w:w w:val="90"/>
          <w:sz w:val="24"/>
          <w:szCs w:val="24"/>
        </w:rPr>
        <w:t xml:space="preserve"> </w:t>
      </w:r>
      <w:r>
        <w:rPr>
          <w:b/>
          <w:i/>
          <w:spacing w:val="2"/>
          <w:sz w:val="24"/>
          <w:szCs w:val="24"/>
        </w:rPr>
        <w:t>Continu</w:t>
      </w:r>
      <w:r>
        <w:rPr>
          <w:b/>
          <w:i/>
          <w:spacing w:val="6"/>
          <w:sz w:val="24"/>
          <w:szCs w:val="24"/>
        </w:rPr>
        <w:t>e</w:t>
      </w:r>
      <w:r>
        <w:rPr>
          <w:spacing w:val="3"/>
          <w:sz w:val="24"/>
          <w:szCs w:val="24"/>
        </w:rPr>
        <w:t>”.</w:t>
      </w:r>
    </w:p>
    <w:p w14:paraId="558E5F86" w14:textId="17DDA755" w:rsidR="00967481" w:rsidRDefault="000F4151">
      <w:pPr>
        <w:tabs>
          <w:tab w:val="left" w:pos="520"/>
        </w:tabs>
        <w:spacing w:before="76" w:line="276" w:lineRule="auto"/>
        <w:ind w:left="528" w:right="94" w:hanging="42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6.</w:t>
      </w:r>
      <w:r>
        <w:rPr>
          <w:sz w:val="24"/>
          <w:szCs w:val="24"/>
        </w:rPr>
        <w:tab/>
      </w:r>
      <w:proofErr w:type="spellStart"/>
      <w:proofErr w:type="gramStart"/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Anda</w:t>
      </w:r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diminta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su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55"/>
          <w:sz w:val="24"/>
          <w:szCs w:val="24"/>
        </w:rPr>
        <w:t xml:space="preserve"> </w:t>
      </w:r>
      <w:r>
        <w:rPr>
          <w:b/>
          <w:i/>
          <w:spacing w:val="2"/>
          <w:w w:val="90"/>
          <w:sz w:val="24"/>
          <w:szCs w:val="24"/>
        </w:rPr>
        <w:t>s</w:t>
      </w:r>
      <w:r>
        <w:rPr>
          <w:b/>
          <w:i/>
          <w:w w:val="90"/>
          <w:sz w:val="24"/>
          <w:szCs w:val="24"/>
        </w:rPr>
        <w:t>u</w:t>
      </w:r>
      <w:r>
        <w:rPr>
          <w:b/>
          <w:i/>
          <w:spacing w:val="2"/>
          <w:w w:val="90"/>
          <w:sz w:val="24"/>
          <w:szCs w:val="24"/>
        </w:rPr>
        <w:t>b</w:t>
      </w:r>
      <w:r>
        <w:rPr>
          <w:b/>
          <w:i/>
          <w:w w:val="90"/>
          <w:sz w:val="24"/>
          <w:szCs w:val="24"/>
        </w:rPr>
        <w:t>m</w:t>
      </w:r>
      <w:r>
        <w:rPr>
          <w:b/>
          <w:i/>
          <w:spacing w:val="2"/>
          <w:w w:val="90"/>
          <w:sz w:val="24"/>
          <w:szCs w:val="24"/>
        </w:rPr>
        <w:t>i</w:t>
      </w:r>
      <w:r>
        <w:rPr>
          <w:b/>
          <w:i/>
          <w:w w:val="90"/>
          <w:sz w:val="24"/>
          <w:szCs w:val="24"/>
        </w:rPr>
        <w:t>s</w:t>
      </w:r>
      <w:r>
        <w:rPr>
          <w:b/>
          <w:i/>
          <w:spacing w:val="2"/>
          <w:w w:val="90"/>
          <w:sz w:val="24"/>
          <w:szCs w:val="24"/>
        </w:rPr>
        <w:t>s</w:t>
      </w:r>
      <w:r>
        <w:rPr>
          <w:b/>
          <w:i/>
          <w:w w:val="90"/>
          <w:sz w:val="24"/>
          <w:szCs w:val="24"/>
        </w:rPr>
        <w:t>i</w:t>
      </w:r>
      <w:r>
        <w:rPr>
          <w:b/>
          <w:i/>
          <w:spacing w:val="2"/>
          <w:w w:val="90"/>
          <w:sz w:val="24"/>
          <w:szCs w:val="24"/>
        </w:rPr>
        <w:t>o</w:t>
      </w:r>
      <w:r>
        <w:rPr>
          <w:b/>
          <w:i/>
          <w:w w:val="90"/>
          <w:sz w:val="24"/>
          <w:szCs w:val="24"/>
        </w:rPr>
        <w:t xml:space="preserve">n’s </w:t>
      </w:r>
      <w:r>
        <w:rPr>
          <w:b/>
          <w:i/>
          <w:spacing w:val="12"/>
          <w:w w:val="90"/>
          <w:sz w:val="24"/>
          <w:szCs w:val="24"/>
        </w:rPr>
        <w:t xml:space="preserve"> </w:t>
      </w:r>
      <w:r>
        <w:rPr>
          <w:b/>
          <w:i/>
          <w:w w:val="90"/>
          <w:sz w:val="24"/>
          <w:szCs w:val="24"/>
        </w:rPr>
        <w:t>m</w:t>
      </w:r>
      <w:r>
        <w:rPr>
          <w:b/>
          <w:i/>
          <w:spacing w:val="-1"/>
          <w:w w:val="90"/>
          <w:sz w:val="24"/>
          <w:szCs w:val="24"/>
        </w:rPr>
        <w:t>e</w:t>
      </w:r>
      <w:r>
        <w:rPr>
          <w:b/>
          <w:i/>
          <w:spacing w:val="2"/>
          <w:w w:val="90"/>
          <w:sz w:val="24"/>
          <w:szCs w:val="24"/>
        </w:rPr>
        <w:t>t</w:t>
      </w:r>
      <w:r>
        <w:rPr>
          <w:b/>
          <w:i/>
          <w:w w:val="90"/>
          <w:sz w:val="24"/>
          <w:szCs w:val="24"/>
        </w:rPr>
        <w:t>a</w:t>
      </w:r>
      <w:r>
        <w:rPr>
          <w:b/>
          <w:i/>
          <w:spacing w:val="2"/>
          <w:w w:val="90"/>
          <w:sz w:val="24"/>
          <w:szCs w:val="24"/>
        </w:rPr>
        <w:t>da</w:t>
      </w:r>
      <w:r>
        <w:rPr>
          <w:b/>
          <w:i/>
          <w:w w:val="90"/>
          <w:sz w:val="24"/>
          <w:szCs w:val="24"/>
        </w:rPr>
        <w:t>t</w:t>
      </w:r>
      <w:r>
        <w:rPr>
          <w:b/>
          <w:i/>
          <w:spacing w:val="4"/>
          <w:w w:val="90"/>
          <w:sz w:val="24"/>
          <w:szCs w:val="24"/>
        </w:rPr>
        <w:t>a</w:t>
      </w:r>
      <w:r>
        <w:rPr>
          <w:w w:val="90"/>
          <w:sz w:val="24"/>
          <w:szCs w:val="24"/>
        </w:rPr>
        <w:t xml:space="preserve">, </w:t>
      </w:r>
      <w:r>
        <w:rPr>
          <w:spacing w:val="7"/>
          <w:w w:val="9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judul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manus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rip</w:t>
      </w:r>
      <w:r>
        <w:rPr>
          <w:i/>
          <w:spacing w:val="1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bstr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proofErr w:type="spellEnd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lain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ian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“</w:t>
      </w:r>
      <w:r>
        <w:rPr>
          <w:sz w:val="24"/>
          <w:szCs w:val="24"/>
        </w:rPr>
        <w:t>Autho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masukk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3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mua</w:t>
      </w:r>
      <w:proofErr w:type="spellEnd"/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nul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spellEnd"/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manus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ript.</w:t>
      </w:r>
      <w:r>
        <w:rPr>
          <w:spacing w:val="3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4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proofErr w:type="spellEnd"/>
      <w:r>
        <w:rPr>
          <w:spacing w:val="3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si</w:t>
      </w:r>
      <w:proofErr w:type="spellEnd"/>
      <w:r>
        <w:rPr>
          <w:spacing w:val="39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pacing w:val="39"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f</w:t>
      </w:r>
      <w:r>
        <w:rPr>
          <w:b/>
          <w:i/>
          <w:spacing w:val="2"/>
          <w:sz w:val="24"/>
          <w:szCs w:val="24"/>
        </w:rPr>
        <w:t>ir</w:t>
      </w:r>
      <w:r>
        <w:rPr>
          <w:b/>
          <w:i/>
          <w:sz w:val="24"/>
          <w:szCs w:val="24"/>
        </w:rPr>
        <w:t>st</w:t>
      </w:r>
      <w:r>
        <w:rPr>
          <w:b/>
          <w:i/>
          <w:spacing w:val="-3"/>
          <w:sz w:val="24"/>
          <w:szCs w:val="24"/>
        </w:rPr>
        <w:t xml:space="preserve"> </w:t>
      </w:r>
      <w:r>
        <w:rPr>
          <w:b/>
          <w:i/>
          <w:spacing w:val="2"/>
          <w:w w:val="90"/>
          <w:sz w:val="24"/>
          <w:szCs w:val="24"/>
        </w:rPr>
        <w:t>name</w:t>
      </w:r>
      <w:r>
        <w:rPr>
          <w:b/>
          <w:i/>
          <w:w w:val="90"/>
          <w:sz w:val="24"/>
          <w:szCs w:val="24"/>
        </w:rPr>
        <w:t>,</w:t>
      </w:r>
      <w:r>
        <w:rPr>
          <w:b/>
          <w:i/>
          <w:spacing w:val="41"/>
          <w:w w:val="90"/>
          <w:sz w:val="24"/>
          <w:szCs w:val="24"/>
        </w:rPr>
        <w:t xml:space="preserve"> </w:t>
      </w:r>
      <w:r>
        <w:rPr>
          <w:b/>
          <w:i/>
          <w:spacing w:val="2"/>
          <w:sz w:val="24"/>
          <w:szCs w:val="24"/>
        </w:rPr>
        <w:t>la</w:t>
      </w:r>
      <w:r>
        <w:rPr>
          <w:b/>
          <w:i/>
          <w:sz w:val="24"/>
          <w:szCs w:val="24"/>
        </w:rPr>
        <w:t xml:space="preserve">st </w:t>
      </w:r>
      <w:r>
        <w:rPr>
          <w:b/>
          <w:i/>
          <w:spacing w:val="2"/>
          <w:sz w:val="24"/>
          <w:szCs w:val="24"/>
        </w:rPr>
        <w:t>name</w:t>
      </w:r>
      <w:r>
        <w:rPr>
          <w:b/>
          <w:i/>
          <w:sz w:val="24"/>
          <w:szCs w:val="24"/>
        </w:rPr>
        <w:t>,</w:t>
      </w:r>
      <w:r>
        <w:rPr>
          <w:b/>
          <w:i/>
          <w:spacing w:val="-12"/>
          <w:sz w:val="24"/>
          <w:szCs w:val="24"/>
        </w:rPr>
        <w:t xml:space="preserve"> </w:t>
      </w:r>
      <w:r>
        <w:rPr>
          <w:b/>
          <w:i/>
          <w:spacing w:val="2"/>
          <w:sz w:val="24"/>
          <w:szCs w:val="24"/>
        </w:rPr>
        <w:t>emai</w:t>
      </w:r>
      <w:r>
        <w:rPr>
          <w:b/>
          <w:i/>
          <w:spacing w:val="4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-1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da</w:t>
      </w:r>
      <w:r>
        <w:rPr>
          <w:sz w:val="24"/>
          <w:szCs w:val="24"/>
        </w:rPr>
        <w:t>n</w:t>
      </w:r>
      <w:r>
        <w:rPr>
          <w:spacing w:val="16"/>
          <w:sz w:val="24"/>
          <w:szCs w:val="24"/>
        </w:rPr>
        <w:t xml:space="preserve"> </w:t>
      </w:r>
      <w:r>
        <w:rPr>
          <w:b/>
          <w:i/>
          <w:w w:val="90"/>
          <w:sz w:val="24"/>
          <w:szCs w:val="24"/>
        </w:rPr>
        <w:t>a</w:t>
      </w:r>
      <w:r>
        <w:rPr>
          <w:b/>
          <w:i/>
          <w:spacing w:val="2"/>
          <w:w w:val="90"/>
          <w:sz w:val="24"/>
          <w:szCs w:val="24"/>
        </w:rPr>
        <w:t>ff</w:t>
      </w:r>
      <w:r>
        <w:rPr>
          <w:b/>
          <w:i/>
          <w:w w:val="90"/>
          <w:sz w:val="24"/>
          <w:szCs w:val="24"/>
        </w:rPr>
        <w:t>i</w:t>
      </w:r>
      <w:r>
        <w:rPr>
          <w:b/>
          <w:i/>
          <w:spacing w:val="2"/>
          <w:w w:val="90"/>
          <w:sz w:val="24"/>
          <w:szCs w:val="24"/>
        </w:rPr>
        <w:t>li</w:t>
      </w:r>
      <w:r>
        <w:rPr>
          <w:b/>
          <w:i/>
          <w:w w:val="90"/>
          <w:sz w:val="24"/>
          <w:szCs w:val="24"/>
        </w:rPr>
        <w:t>a</w:t>
      </w:r>
      <w:r>
        <w:rPr>
          <w:b/>
          <w:i/>
          <w:spacing w:val="2"/>
          <w:w w:val="90"/>
          <w:sz w:val="24"/>
          <w:szCs w:val="24"/>
        </w:rPr>
        <w:t>tio</w:t>
      </w:r>
      <w:r>
        <w:rPr>
          <w:b/>
          <w:i/>
          <w:spacing w:val="4"/>
          <w:w w:val="90"/>
          <w:sz w:val="24"/>
          <w:szCs w:val="24"/>
        </w:rPr>
        <w:t>n</w:t>
      </w:r>
      <w:r>
        <w:rPr>
          <w:w w:val="90"/>
          <w:sz w:val="24"/>
          <w:szCs w:val="24"/>
        </w:rPr>
        <w:t xml:space="preserve">. </w:t>
      </w:r>
      <w:r>
        <w:rPr>
          <w:spacing w:val="1"/>
          <w:w w:val="90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ika</w:t>
      </w:r>
      <w:proofErr w:type="spellEnd"/>
      <w:r>
        <w:rPr>
          <w:spacing w:val="5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spellEnd"/>
      <w:r>
        <w:rPr>
          <w:spacing w:val="5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pacing w:val="53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proofErr w:type="spellEnd"/>
      <w:r>
        <w:rPr>
          <w:spacing w:val="5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proofErr w:type="spellEnd"/>
      <w:r>
        <w:rPr>
          <w:sz w:val="24"/>
          <w:szCs w:val="24"/>
        </w:rPr>
        <w:t>,</w:t>
      </w:r>
      <w:r>
        <w:rPr>
          <w:spacing w:val="5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proofErr w:type="spellEnd"/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b/>
          <w:i/>
          <w:spacing w:val="2"/>
          <w:sz w:val="24"/>
          <w:szCs w:val="24"/>
        </w:rPr>
        <w:t>Ad</w:t>
      </w:r>
      <w:r>
        <w:rPr>
          <w:b/>
          <w:i/>
          <w:sz w:val="24"/>
          <w:szCs w:val="24"/>
        </w:rPr>
        <w:t>d</w:t>
      </w:r>
      <w:r>
        <w:rPr>
          <w:b/>
          <w:i/>
          <w:spacing w:val="-1"/>
          <w:sz w:val="24"/>
          <w:szCs w:val="24"/>
        </w:rPr>
        <w:t xml:space="preserve"> </w:t>
      </w:r>
      <w:proofErr w:type="gramStart"/>
      <w:r w:rsidR="00DA7D7A">
        <w:rPr>
          <w:b/>
          <w:i/>
          <w:spacing w:val="2"/>
          <w:w w:val="90"/>
          <w:sz w:val="24"/>
          <w:szCs w:val="24"/>
          <w:lang w:val="id-ID"/>
        </w:rPr>
        <w:t>Contributor</w:t>
      </w:r>
      <w:r>
        <w:rPr>
          <w:w w:val="90"/>
          <w:sz w:val="24"/>
          <w:szCs w:val="24"/>
        </w:rPr>
        <w:t xml:space="preserve">” </w:t>
      </w:r>
      <w:r>
        <w:rPr>
          <w:spacing w:val="2"/>
          <w:w w:val="9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mbah</w:t>
      </w:r>
      <w:proofErr w:type="spellEnd"/>
      <w:r>
        <w:rPr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 </w:t>
      </w:r>
      <w:proofErr w:type="spellStart"/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lain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51F37BB5" w14:textId="009EA7EF" w:rsidR="00967481" w:rsidRDefault="009C142D">
      <w:pPr>
        <w:spacing w:line="200" w:lineRule="exact"/>
      </w:pPr>
      <w:r w:rsidRPr="009C142D">
        <w:drawing>
          <wp:anchor distT="0" distB="0" distL="114300" distR="114300" simplePos="0" relativeHeight="251657216" behindDoc="0" locked="0" layoutInCell="1" allowOverlap="1" wp14:anchorId="7CEC2964" wp14:editId="724ED9B4">
            <wp:simplePos x="0" y="0"/>
            <wp:positionH relativeFrom="column">
              <wp:posOffset>330200</wp:posOffset>
            </wp:positionH>
            <wp:positionV relativeFrom="paragraph">
              <wp:posOffset>100965</wp:posOffset>
            </wp:positionV>
            <wp:extent cx="5651500" cy="257937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DDBB67" w14:textId="63B5BC6A" w:rsidR="00967481" w:rsidRDefault="00967481">
      <w:pPr>
        <w:spacing w:line="200" w:lineRule="exact"/>
      </w:pPr>
    </w:p>
    <w:p w14:paraId="496B206E" w14:textId="0FFE7A32" w:rsidR="00967481" w:rsidRDefault="00967481">
      <w:pPr>
        <w:spacing w:line="200" w:lineRule="exact"/>
      </w:pPr>
    </w:p>
    <w:p w14:paraId="2DC7F6C7" w14:textId="77777777" w:rsidR="00967481" w:rsidRDefault="00967481">
      <w:pPr>
        <w:spacing w:line="200" w:lineRule="exact"/>
      </w:pPr>
    </w:p>
    <w:p w14:paraId="6B52E976" w14:textId="5794CA34" w:rsidR="00967481" w:rsidRDefault="00967481">
      <w:pPr>
        <w:spacing w:line="200" w:lineRule="exact"/>
      </w:pPr>
    </w:p>
    <w:p w14:paraId="66D34468" w14:textId="77777777" w:rsidR="00967481" w:rsidRDefault="00967481">
      <w:pPr>
        <w:spacing w:line="200" w:lineRule="exact"/>
      </w:pPr>
    </w:p>
    <w:p w14:paraId="51F44364" w14:textId="77777777" w:rsidR="00967481" w:rsidRDefault="00967481">
      <w:pPr>
        <w:spacing w:line="200" w:lineRule="exact"/>
      </w:pPr>
    </w:p>
    <w:p w14:paraId="22CA259A" w14:textId="77777777" w:rsidR="00967481" w:rsidRDefault="00967481">
      <w:pPr>
        <w:spacing w:line="200" w:lineRule="exact"/>
      </w:pPr>
    </w:p>
    <w:p w14:paraId="4011495B" w14:textId="77777777" w:rsidR="00967481" w:rsidRDefault="00967481">
      <w:pPr>
        <w:spacing w:line="200" w:lineRule="exact"/>
      </w:pPr>
    </w:p>
    <w:p w14:paraId="7237FBAD" w14:textId="77777777" w:rsidR="00967481" w:rsidRDefault="00967481">
      <w:pPr>
        <w:spacing w:line="200" w:lineRule="exact"/>
      </w:pPr>
    </w:p>
    <w:p w14:paraId="68BF10F5" w14:textId="5275CAB0" w:rsidR="00967481" w:rsidRDefault="00967481">
      <w:pPr>
        <w:spacing w:line="200" w:lineRule="exact"/>
      </w:pPr>
    </w:p>
    <w:p w14:paraId="04FA839D" w14:textId="1A0B5B2A" w:rsidR="00967481" w:rsidRDefault="00967481">
      <w:pPr>
        <w:spacing w:line="200" w:lineRule="exact"/>
      </w:pPr>
    </w:p>
    <w:p w14:paraId="1997D423" w14:textId="530ABCD8" w:rsidR="00967481" w:rsidRDefault="00967481">
      <w:pPr>
        <w:spacing w:line="200" w:lineRule="exact"/>
      </w:pPr>
    </w:p>
    <w:p w14:paraId="70B1FBBC" w14:textId="153B94B0" w:rsidR="00967481" w:rsidRDefault="00967481">
      <w:pPr>
        <w:spacing w:line="200" w:lineRule="exact"/>
      </w:pPr>
    </w:p>
    <w:p w14:paraId="77133DE6" w14:textId="6C76B52D" w:rsidR="00967481" w:rsidRDefault="00967481">
      <w:pPr>
        <w:spacing w:line="200" w:lineRule="exact"/>
      </w:pPr>
    </w:p>
    <w:p w14:paraId="383AA242" w14:textId="123C768B" w:rsidR="00967481" w:rsidRDefault="00967481">
      <w:pPr>
        <w:spacing w:line="200" w:lineRule="exact"/>
      </w:pPr>
    </w:p>
    <w:p w14:paraId="3C6F81A3" w14:textId="684DADCE" w:rsidR="00967481" w:rsidRDefault="00967481">
      <w:pPr>
        <w:spacing w:line="200" w:lineRule="exact"/>
      </w:pPr>
    </w:p>
    <w:p w14:paraId="1CCD24E1" w14:textId="22ABB809" w:rsidR="00967481" w:rsidRDefault="00967481">
      <w:pPr>
        <w:spacing w:line="200" w:lineRule="exact"/>
      </w:pPr>
    </w:p>
    <w:p w14:paraId="050C9D57" w14:textId="52AB03D6" w:rsidR="00967481" w:rsidRDefault="00967481">
      <w:pPr>
        <w:spacing w:line="200" w:lineRule="exact"/>
      </w:pPr>
    </w:p>
    <w:p w14:paraId="4FFCBEAA" w14:textId="1B6D7F2E" w:rsidR="00967481" w:rsidRDefault="00967481">
      <w:pPr>
        <w:spacing w:line="200" w:lineRule="exact"/>
      </w:pPr>
    </w:p>
    <w:p w14:paraId="2E2B521B" w14:textId="294B1704" w:rsidR="00967481" w:rsidRDefault="00967481">
      <w:pPr>
        <w:spacing w:line="200" w:lineRule="exact"/>
      </w:pPr>
    </w:p>
    <w:p w14:paraId="4EF9A130" w14:textId="39649BF1" w:rsidR="00967481" w:rsidRDefault="00967481">
      <w:pPr>
        <w:spacing w:line="200" w:lineRule="exact"/>
      </w:pPr>
    </w:p>
    <w:p w14:paraId="59A97DEF" w14:textId="73F5E6F7" w:rsidR="00967481" w:rsidRDefault="00967481">
      <w:pPr>
        <w:spacing w:line="200" w:lineRule="exact"/>
      </w:pPr>
    </w:p>
    <w:p w14:paraId="56512F50" w14:textId="7F1E670D" w:rsidR="00967481" w:rsidRDefault="00967481">
      <w:pPr>
        <w:spacing w:line="200" w:lineRule="exact"/>
      </w:pPr>
    </w:p>
    <w:p w14:paraId="7F8531A5" w14:textId="3A082004" w:rsidR="00967481" w:rsidRDefault="00DA7D7A" w:rsidP="00DA7D7A">
      <w:pPr>
        <w:tabs>
          <w:tab w:val="left" w:pos="520"/>
        </w:tabs>
        <w:spacing w:before="76" w:line="276" w:lineRule="auto"/>
        <w:ind w:left="528" w:right="94" w:hanging="427"/>
        <w:jc w:val="both"/>
      </w:pPr>
      <w:r>
        <w:rPr>
          <w:sz w:val="24"/>
          <w:szCs w:val="24"/>
          <w:lang w:val="id-ID"/>
        </w:rPr>
        <w:t>7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proofErr w:type="spellStart"/>
      <w:r>
        <w:rPr>
          <w:w w:val="89"/>
          <w:sz w:val="24"/>
          <w:szCs w:val="24"/>
        </w:rPr>
        <w:t>Kemud</w:t>
      </w:r>
      <w:r>
        <w:rPr>
          <w:spacing w:val="-2"/>
          <w:w w:val="89"/>
          <w:sz w:val="24"/>
          <w:szCs w:val="24"/>
        </w:rPr>
        <w:t>i</w:t>
      </w:r>
      <w:r>
        <w:rPr>
          <w:w w:val="89"/>
          <w:sz w:val="24"/>
          <w:szCs w:val="24"/>
        </w:rPr>
        <w:t>an</w:t>
      </w:r>
      <w:proofErr w:type="spellEnd"/>
      <w:r>
        <w:rPr>
          <w:spacing w:val="11"/>
          <w:w w:val="8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judul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bstr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proofErr w:type="spellEnd"/>
      <w:r>
        <w:rPr>
          <w:spacing w:val="6"/>
          <w:sz w:val="24"/>
          <w:szCs w:val="24"/>
        </w:rPr>
        <w:t xml:space="preserve"> </w:t>
      </w:r>
      <w:r>
        <w:rPr>
          <w:i/>
          <w:spacing w:val="2"/>
          <w:w w:val="90"/>
          <w:sz w:val="24"/>
          <w:szCs w:val="24"/>
        </w:rPr>
        <w:t>man</w:t>
      </w:r>
      <w:r>
        <w:rPr>
          <w:i/>
          <w:w w:val="90"/>
          <w:sz w:val="24"/>
          <w:szCs w:val="24"/>
        </w:rPr>
        <w:t>u</w:t>
      </w:r>
      <w:r>
        <w:rPr>
          <w:i/>
          <w:spacing w:val="2"/>
          <w:w w:val="90"/>
          <w:sz w:val="24"/>
          <w:szCs w:val="24"/>
        </w:rPr>
        <w:t>sc</w:t>
      </w:r>
      <w:r>
        <w:rPr>
          <w:i/>
          <w:w w:val="90"/>
          <w:sz w:val="24"/>
          <w:szCs w:val="24"/>
        </w:rPr>
        <w:t>r</w:t>
      </w:r>
      <w:r>
        <w:rPr>
          <w:i/>
          <w:spacing w:val="2"/>
          <w:w w:val="90"/>
          <w:sz w:val="24"/>
          <w:szCs w:val="24"/>
        </w:rPr>
        <w:t>ip</w:t>
      </w:r>
      <w:r>
        <w:rPr>
          <w:i/>
          <w:w w:val="90"/>
          <w:sz w:val="24"/>
          <w:szCs w:val="24"/>
        </w:rPr>
        <w:t>t</w:t>
      </w:r>
      <w:r>
        <w:rPr>
          <w:i/>
          <w:spacing w:val="14"/>
          <w:w w:val="9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proofErr w:type="spellEnd"/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proofErr w:type="spellStart"/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bstr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ri</w:t>
      </w:r>
      <w:r>
        <w:rPr>
          <w:spacing w:val="3"/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1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key</w:t>
      </w:r>
      <w:r>
        <w:rPr>
          <w:i/>
          <w:sz w:val="24"/>
          <w:szCs w:val="24"/>
        </w:rPr>
        <w:t>words</w:t>
      </w:r>
      <w:r>
        <w:rPr>
          <w:i/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bs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i/>
          <w:spacing w:val="2"/>
          <w:w w:val="90"/>
          <w:sz w:val="24"/>
          <w:szCs w:val="24"/>
        </w:rPr>
        <w:t>manus</w:t>
      </w:r>
      <w:r>
        <w:rPr>
          <w:i/>
          <w:w w:val="90"/>
          <w:sz w:val="24"/>
          <w:szCs w:val="24"/>
        </w:rPr>
        <w:t>c</w:t>
      </w:r>
      <w:r>
        <w:rPr>
          <w:i/>
          <w:spacing w:val="2"/>
          <w:w w:val="90"/>
          <w:sz w:val="24"/>
          <w:szCs w:val="24"/>
        </w:rPr>
        <w:t>rip</w:t>
      </w:r>
      <w:r>
        <w:rPr>
          <w:i/>
          <w:w w:val="90"/>
          <w:sz w:val="24"/>
          <w:szCs w:val="24"/>
        </w:rPr>
        <w:t xml:space="preserve">t </w:t>
      </w:r>
      <w:r>
        <w:rPr>
          <w:sz w:val="24"/>
          <w:szCs w:val="24"/>
        </w:rPr>
        <w:t>Anda 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kotak</w:t>
      </w:r>
      <w:proofErr w:type="spellEnd"/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“</w:t>
      </w:r>
      <w:r>
        <w:rPr>
          <w:i/>
          <w:sz w:val="24"/>
          <w:szCs w:val="24"/>
        </w:rPr>
        <w:t>K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1"/>
          <w:sz w:val="24"/>
          <w:szCs w:val="24"/>
        </w:rPr>
        <w:t>y</w:t>
      </w:r>
      <w:r>
        <w:rPr>
          <w:i/>
          <w:sz w:val="24"/>
          <w:szCs w:val="24"/>
        </w:rPr>
        <w:t>word</w:t>
      </w:r>
      <w:r>
        <w:rPr>
          <w:i/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”</w:t>
      </w:r>
      <w:r>
        <w:rPr>
          <w:sz w:val="24"/>
          <w:szCs w:val="24"/>
          <w:lang w:val="id-ID"/>
        </w:rPr>
        <w:t xml:space="preserve">, setiap 1 </w:t>
      </w:r>
      <w:r w:rsidRPr="00DA7D7A">
        <w:rPr>
          <w:i/>
          <w:sz w:val="24"/>
          <w:szCs w:val="24"/>
          <w:lang w:val="id-ID"/>
        </w:rPr>
        <w:t>keyword</w:t>
      </w:r>
      <w:r>
        <w:rPr>
          <w:sz w:val="24"/>
          <w:szCs w:val="24"/>
          <w:lang w:val="id-ID"/>
        </w:rPr>
        <w:t xml:space="preserve"> tekan enter dst. 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ika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masi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proofErr w:type="spellStart"/>
      <w:r>
        <w:rPr>
          <w:sz w:val="24"/>
          <w:szCs w:val="24"/>
        </w:rPr>
        <w:t>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lu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proofErr w:type="spellEnd"/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“</w:t>
      </w:r>
      <w:r>
        <w:rPr>
          <w:b/>
          <w:i/>
          <w:spacing w:val="1"/>
          <w:sz w:val="24"/>
          <w:szCs w:val="24"/>
        </w:rPr>
        <w:t>S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-1"/>
          <w:sz w:val="24"/>
          <w:szCs w:val="24"/>
        </w:rPr>
        <w:t>v</w:t>
      </w:r>
      <w:r>
        <w:rPr>
          <w:b/>
          <w:i/>
          <w:sz w:val="24"/>
          <w:szCs w:val="24"/>
        </w:rPr>
        <w:t>e</w:t>
      </w:r>
      <w:r>
        <w:rPr>
          <w:b/>
          <w:i/>
          <w:spacing w:val="-1"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a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z w:val="24"/>
          <w:szCs w:val="24"/>
        </w:rPr>
        <w:t>d Co</w:t>
      </w:r>
      <w:r>
        <w:rPr>
          <w:b/>
          <w:i/>
          <w:spacing w:val="1"/>
          <w:sz w:val="24"/>
          <w:szCs w:val="24"/>
        </w:rPr>
        <w:t>n</w:t>
      </w:r>
      <w:r>
        <w:rPr>
          <w:b/>
          <w:i/>
          <w:sz w:val="24"/>
          <w:szCs w:val="24"/>
        </w:rPr>
        <w:t>t</w:t>
      </w:r>
      <w:r>
        <w:rPr>
          <w:b/>
          <w:i/>
          <w:spacing w:val="1"/>
          <w:sz w:val="24"/>
          <w:szCs w:val="24"/>
        </w:rPr>
        <w:t>inue</w:t>
      </w:r>
      <w:r>
        <w:rPr>
          <w:spacing w:val="-1"/>
          <w:sz w:val="24"/>
          <w:szCs w:val="24"/>
        </w:rPr>
        <w:t>”</w:t>
      </w:r>
    </w:p>
    <w:p w14:paraId="33CE71DD" w14:textId="0D1A1255" w:rsidR="00967481" w:rsidRDefault="00DA7D7A" w:rsidP="00DA7D7A">
      <w:pPr>
        <w:tabs>
          <w:tab w:val="left" w:pos="520"/>
        </w:tabs>
        <w:spacing w:line="275" w:lineRule="auto"/>
        <w:ind w:left="528" w:right="99" w:hanging="427"/>
        <w:rPr>
          <w:sz w:val="24"/>
          <w:szCs w:val="24"/>
        </w:rPr>
        <w:sectPr w:rsidR="00967481">
          <w:pgSz w:w="11920" w:h="16840"/>
          <w:pgMar w:top="1340" w:right="1680" w:bottom="280" w:left="1340" w:header="720" w:footer="720" w:gutter="0"/>
          <w:cols w:space="720"/>
        </w:sectPr>
      </w:pPr>
      <w:r w:rsidRPr="00DA7D7A">
        <w:drawing>
          <wp:anchor distT="0" distB="0" distL="114300" distR="114300" simplePos="0" relativeHeight="251665408" behindDoc="0" locked="0" layoutInCell="1" allowOverlap="1" wp14:anchorId="0002FCE6" wp14:editId="18260AB5">
            <wp:simplePos x="0" y="0"/>
            <wp:positionH relativeFrom="column">
              <wp:posOffset>330200</wp:posOffset>
            </wp:positionH>
            <wp:positionV relativeFrom="paragraph">
              <wp:posOffset>59690</wp:posOffset>
            </wp:positionV>
            <wp:extent cx="5651500" cy="266001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30CEB" w14:textId="21511635" w:rsidR="00967481" w:rsidRPr="00CF02E6" w:rsidRDefault="00CF02E6">
      <w:pPr>
        <w:tabs>
          <w:tab w:val="left" w:pos="520"/>
        </w:tabs>
        <w:spacing w:before="76" w:line="275" w:lineRule="auto"/>
        <w:ind w:left="528" w:right="79" w:hanging="427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lastRenderedPageBreak/>
        <w:t>8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w w:val="89"/>
          <w:sz w:val="24"/>
          <w:szCs w:val="24"/>
          <w:lang w:val="id-ID"/>
        </w:rPr>
        <w:t>Klik Finish apabila proses metadata telah selesai</w:t>
      </w:r>
    </w:p>
    <w:p w14:paraId="344360D9" w14:textId="100D3B0E" w:rsidR="00967481" w:rsidRDefault="00967481">
      <w:pPr>
        <w:spacing w:before="1" w:line="120" w:lineRule="exact"/>
        <w:rPr>
          <w:sz w:val="12"/>
          <w:szCs w:val="12"/>
        </w:rPr>
      </w:pPr>
    </w:p>
    <w:p w14:paraId="17E737A1" w14:textId="238BFE27" w:rsidR="00967481" w:rsidRDefault="00CF02E6">
      <w:pPr>
        <w:spacing w:line="200" w:lineRule="exact"/>
      </w:pPr>
      <w:r w:rsidRPr="00DA7D7A">
        <w:drawing>
          <wp:anchor distT="0" distB="0" distL="114300" distR="114300" simplePos="0" relativeHeight="251677696" behindDoc="0" locked="0" layoutInCell="1" allowOverlap="1" wp14:anchorId="5C1610C9" wp14:editId="22F38D9D">
            <wp:simplePos x="0" y="0"/>
            <wp:positionH relativeFrom="column">
              <wp:posOffset>339725</wp:posOffset>
            </wp:positionH>
            <wp:positionV relativeFrom="paragraph">
              <wp:posOffset>20955</wp:posOffset>
            </wp:positionV>
            <wp:extent cx="5651500" cy="238506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43916F" w14:textId="7740F25D" w:rsidR="00967481" w:rsidRDefault="000F4151" w:rsidP="00DA7D7A">
      <w:pPr>
        <w:tabs>
          <w:tab w:val="left" w:pos="520"/>
        </w:tabs>
        <w:spacing w:line="275" w:lineRule="auto"/>
        <w:ind w:left="528" w:right="76" w:hanging="427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.</w:t>
      </w:r>
      <w:r w:rsidR="00CF02E6" w:rsidRPr="00CF02E6">
        <w:rPr>
          <w:spacing w:val="-1"/>
          <w:sz w:val="24"/>
          <w:szCs w:val="24"/>
        </w:rPr>
        <w:t xml:space="preserve"> </w:t>
      </w:r>
    </w:p>
    <w:p w14:paraId="262800F4" w14:textId="77777777" w:rsidR="00CF02E6" w:rsidRPr="00CF02E6" w:rsidRDefault="00CF02E6" w:rsidP="00CF02E6">
      <w:pPr>
        <w:rPr>
          <w:sz w:val="24"/>
          <w:szCs w:val="24"/>
        </w:rPr>
      </w:pPr>
    </w:p>
    <w:p w14:paraId="4CE3BD20" w14:textId="77777777" w:rsidR="00CF02E6" w:rsidRPr="00CF02E6" w:rsidRDefault="00CF02E6" w:rsidP="00CF02E6">
      <w:pPr>
        <w:rPr>
          <w:sz w:val="24"/>
          <w:szCs w:val="24"/>
        </w:rPr>
      </w:pPr>
    </w:p>
    <w:p w14:paraId="14A88E08" w14:textId="77777777" w:rsidR="00CF02E6" w:rsidRPr="00CF02E6" w:rsidRDefault="00CF02E6" w:rsidP="00CF02E6">
      <w:pPr>
        <w:rPr>
          <w:sz w:val="24"/>
          <w:szCs w:val="24"/>
        </w:rPr>
      </w:pPr>
    </w:p>
    <w:p w14:paraId="1E1FC33F" w14:textId="77777777" w:rsidR="00CF02E6" w:rsidRPr="00CF02E6" w:rsidRDefault="00CF02E6" w:rsidP="00CF02E6">
      <w:pPr>
        <w:rPr>
          <w:sz w:val="24"/>
          <w:szCs w:val="24"/>
        </w:rPr>
      </w:pPr>
    </w:p>
    <w:p w14:paraId="52D50B6A" w14:textId="77777777" w:rsidR="00CF02E6" w:rsidRPr="00CF02E6" w:rsidRDefault="00CF02E6" w:rsidP="00CF02E6">
      <w:pPr>
        <w:rPr>
          <w:sz w:val="24"/>
          <w:szCs w:val="24"/>
        </w:rPr>
      </w:pPr>
    </w:p>
    <w:p w14:paraId="3EAF0453" w14:textId="77777777" w:rsidR="00CF02E6" w:rsidRPr="00CF02E6" w:rsidRDefault="00CF02E6" w:rsidP="00CF02E6">
      <w:pPr>
        <w:rPr>
          <w:sz w:val="24"/>
          <w:szCs w:val="24"/>
        </w:rPr>
      </w:pPr>
    </w:p>
    <w:p w14:paraId="1DE42775" w14:textId="77777777" w:rsidR="00CF02E6" w:rsidRPr="00CF02E6" w:rsidRDefault="00CF02E6" w:rsidP="00CF02E6">
      <w:pPr>
        <w:rPr>
          <w:sz w:val="24"/>
          <w:szCs w:val="24"/>
        </w:rPr>
      </w:pPr>
    </w:p>
    <w:p w14:paraId="745ED708" w14:textId="77777777" w:rsidR="00CF02E6" w:rsidRPr="00CF02E6" w:rsidRDefault="00CF02E6" w:rsidP="00CF02E6">
      <w:pPr>
        <w:rPr>
          <w:sz w:val="24"/>
          <w:szCs w:val="24"/>
        </w:rPr>
      </w:pPr>
    </w:p>
    <w:p w14:paraId="57E06FC7" w14:textId="77777777" w:rsidR="00CF02E6" w:rsidRPr="00CF02E6" w:rsidRDefault="00CF02E6" w:rsidP="00CF02E6">
      <w:pPr>
        <w:rPr>
          <w:sz w:val="24"/>
          <w:szCs w:val="24"/>
        </w:rPr>
      </w:pPr>
    </w:p>
    <w:p w14:paraId="508115D1" w14:textId="77777777" w:rsidR="00CF02E6" w:rsidRPr="00CF02E6" w:rsidRDefault="00CF02E6" w:rsidP="00CF02E6">
      <w:pPr>
        <w:rPr>
          <w:sz w:val="24"/>
          <w:szCs w:val="24"/>
        </w:rPr>
      </w:pPr>
    </w:p>
    <w:p w14:paraId="3721797A" w14:textId="77777777" w:rsidR="00CF02E6" w:rsidRPr="00CF02E6" w:rsidRDefault="00CF02E6" w:rsidP="00CF02E6">
      <w:pPr>
        <w:rPr>
          <w:sz w:val="24"/>
          <w:szCs w:val="24"/>
        </w:rPr>
      </w:pPr>
    </w:p>
    <w:p w14:paraId="5A5370D8" w14:textId="77777777" w:rsidR="00CF02E6" w:rsidRPr="00CF02E6" w:rsidRDefault="00CF02E6" w:rsidP="00CF02E6">
      <w:pPr>
        <w:rPr>
          <w:sz w:val="24"/>
          <w:szCs w:val="24"/>
        </w:rPr>
      </w:pPr>
    </w:p>
    <w:p w14:paraId="42090E3B" w14:textId="77777777" w:rsidR="00CF02E6" w:rsidRDefault="00CF02E6" w:rsidP="00CF02E6">
      <w:pPr>
        <w:rPr>
          <w:spacing w:val="-1"/>
          <w:sz w:val="24"/>
          <w:szCs w:val="24"/>
        </w:rPr>
      </w:pPr>
    </w:p>
    <w:p w14:paraId="25A4EF1C" w14:textId="194E8789" w:rsidR="00CF02E6" w:rsidRDefault="00CF02E6" w:rsidP="00CF02E6">
      <w:pPr>
        <w:tabs>
          <w:tab w:val="left" w:pos="520"/>
        </w:tabs>
        <w:spacing w:before="76" w:line="275" w:lineRule="auto"/>
        <w:ind w:left="528" w:right="79" w:hanging="427"/>
        <w:jc w:val="both"/>
        <w:rPr>
          <w:spacing w:val="-1"/>
          <w:sz w:val="24"/>
          <w:szCs w:val="24"/>
        </w:rPr>
      </w:pPr>
      <w:r>
        <w:rPr>
          <w:sz w:val="24"/>
          <w:szCs w:val="24"/>
          <w:lang w:val="id-ID"/>
        </w:rPr>
        <w:t>9</w:t>
      </w:r>
      <w:r>
        <w:rPr>
          <w:sz w:val="24"/>
          <w:szCs w:val="24"/>
        </w:rPr>
        <w:t xml:space="preserve">.  </w:t>
      </w:r>
      <w:r>
        <w:rPr>
          <w:sz w:val="24"/>
          <w:szCs w:val="24"/>
          <w:lang w:val="id-ID"/>
        </w:rPr>
        <w:t xml:space="preserve"> </w:t>
      </w:r>
      <w:proofErr w:type="spellStart"/>
      <w:proofErr w:type="gramStart"/>
      <w:r>
        <w:rPr>
          <w:spacing w:val="4"/>
          <w:sz w:val="24"/>
          <w:szCs w:val="24"/>
        </w:rPr>
        <w:t>Ta</w:t>
      </w:r>
      <w:r>
        <w:rPr>
          <w:spacing w:val="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 </w:t>
      </w:r>
      <w:r>
        <w:rPr>
          <w:spacing w:val="19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5"/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5"/>
          <w:sz w:val="24"/>
          <w:szCs w:val="24"/>
        </w:rPr>
        <w:t>j</w:t>
      </w:r>
      <w:r>
        <w:rPr>
          <w:spacing w:val="2"/>
          <w:sz w:val="24"/>
          <w:szCs w:val="24"/>
        </w:rPr>
        <w:t>u</w:t>
      </w:r>
      <w:r>
        <w:rPr>
          <w:spacing w:val="5"/>
          <w:sz w:val="24"/>
          <w:szCs w:val="24"/>
        </w:rPr>
        <w:t>t</w:t>
      </w:r>
      <w:r>
        <w:rPr>
          <w:spacing w:val="7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proofErr w:type="spellEnd"/>
      <w:proofErr w:type="gramEnd"/>
      <w:r>
        <w:rPr>
          <w:sz w:val="24"/>
          <w:szCs w:val="24"/>
        </w:rPr>
        <w:t xml:space="preserve">, </w:t>
      </w:r>
      <w:r>
        <w:rPr>
          <w:spacing w:val="2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 xml:space="preserve">a </w:t>
      </w:r>
      <w:r>
        <w:rPr>
          <w:spacing w:val="20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h</w:t>
      </w:r>
      <w:r>
        <w:rPr>
          <w:spacing w:val="4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r>
        <w:rPr>
          <w:spacing w:val="20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p</w:t>
      </w:r>
      <w:r>
        <w:rPr>
          <w:spacing w:val="4"/>
          <w:sz w:val="24"/>
          <w:szCs w:val="24"/>
        </w:rPr>
        <w:t>er</w:t>
      </w:r>
      <w:r>
        <w:rPr>
          <w:spacing w:val="5"/>
          <w:sz w:val="24"/>
          <w:szCs w:val="24"/>
        </w:rPr>
        <w:t>l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r>
        <w:rPr>
          <w:spacing w:val="21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5"/>
          <w:sz w:val="24"/>
          <w:szCs w:val="24"/>
        </w:rPr>
        <w:t>tu</w:t>
      </w:r>
      <w:r>
        <w:rPr>
          <w:sz w:val="24"/>
          <w:szCs w:val="24"/>
        </w:rPr>
        <w:t>k</w:t>
      </w:r>
      <w:proofErr w:type="spellEnd"/>
      <w:r>
        <w:rPr>
          <w:sz w:val="24"/>
          <w:szCs w:val="24"/>
        </w:rPr>
        <w:t xml:space="preserve"> </w:t>
      </w:r>
      <w:r>
        <w:rPr>
          <w:spacing w:val="19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m</w:t>
      </w:r>
      <w:r>
        <w:rPr>
          <w:spacing w:val="4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5"/>
          <w:sz w:val="24"/>
          <w:szCs w:val="24"/>
        </w:rPr>
        <w:t>b</w:t>
      </w:r>
      <w:r>
        <w:rPr>
          <w:spacing w:val="4"/>
          <w:sz w:val="24"/>
          <w:szCs w:val="24"/>
        </w:rPr>
        <w:t>er</w:t>
      </w:r>
      <w:r>
        <w:rPr>
          <w:spacing w:val="3"/>
          <w:sz w:val="24"/>
          <w:szCs w:val="24"/>
        </w:rPr>
        <w:t>i</w:t>
      </w:r>
      <w:r>
        <w:rPr>
          <w:spacing w:val="5"/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19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kon</w:t>
      </w:r>
      <w:r>
        <w:rPr>
          <w:spacing w:val="1"/>
          <w:sz w:val="24"/>
          <w:szCs w:val="24"/>
        </w:rPr>
        <w:t>f</w:t>
      </w:r>
      <w:r>
        <w:rPr>
          <w:spacing w:val="5"/>
          <w:sz w:val="24"/>
          <w:szCs w:val="24"/>
        </w:rPr>
        <w:t>i</w:t>
      </w:r>
      <w:r>
        <w:rPr>
          <w:spacing w:val="4"/>
          <w:sz w:val="24"/>
          <w:szCs w:val="24"/>
        </w:rPr>
        <w:t>r</w:t>
      </w:r>
      <w:r>
        <w:rPr>
          <w:spacing w:val="5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5"/>
          <w:sz w:val="24"/>
          <w:szCs w:val="24"/>
        </w:rPr>
        <w:t>s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r>
        <w:rPr>
          <w:spacing w:val="36"/>
          <w:sz w:val="24"/>
          <w:szCs w:val="24"/>
        </w:rPr>
        <w:t xml:space="preserve"> </w:t>
      </w:r>
      <w:r>
        <w:rPr>
          <w:i/>
          <w:spacing w:val="5"/>
          <w:sz w:val="24"/>
          <w:szCs w:val="24"/>
        </w:rPr>
        <w:t>su</w:t>
      </w:r>
      <w:r>
        <w:rPr>
          <w:i/>
          <w:spacing w:val="2"/>
          <w:sz w:val="24"/>
          <w:szCs w:val="24"/>
        </w:rPr>
        <w:t>b</w:t>
      </w:r>
      <w:r>
        <w:rPr>
          <w:i/>
          <w:spacing w:val="4"/>
          <w:sz w:val="24"/>
          <w:szCs w:val="24"/>
        </w:rPr>
        <w:t>m</w:t>
      </w:r>
      <w:r>
        <w:rPr>
          <w:i/>
          <w:spacing w:val="5"/>
          <w:sz w:val="24"/>
          <w:szCs w:val="24"/>
        </w:rPr>
        <w:t>i</w:t>
      </w:r>
      <w:r>
        <w:rPr>
          <w:i/>
          <w:spacing w:val="2"/>
          <w:sz w:val="24"/>
          <w:szCs w:val="24"/>
        </w:rPr>
        <w:t>s</w:t>
      </w:r>
      <w:r>
        <w:rPr>
          <w:i/>
          <w:spacing w:val="5"/>
          <w:sz w:val="24"/>
          <w:szCs w:val="24"/>
        </w:rPr>
        <w:t>s</w:t>
      </w:r>
      <w:r>
        <w:rPr>
          <w:i/>
          <w:spacing w:val="3"/>
          <w:sz w:val="24"/>
          <w:szCs w:val="24"/>
        </w:rPr>
        <w:t>i</w:t>
      </w:r>
      <w:r>
        <w:rPr>
          <w:i/>
          <w:spacing w:val="2"/>
          <w:sz w:val="24"/>
          <w:szCs w:val="24"/>
        </w:rPr>
        <w:t>o</w:t>
      </w:r>
      <w:r>
        <w:rPr>
          <w:i/>
          <w:sz w:val="24"/>
          <w:szCs w:val="24"/>
        </w:rPr>
        <w:t xml:space="preserve">n </w:t>
      </w:r>
      <w:proofErr w:type="spellStart"/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e</w:t>
      </w:r>
      <w:r>
        <w:rPr>
          <w:spacing w:val="5"/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kl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k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“</w:t>
      </w:r>
      <w:r>
        <w:rPr>
          <w:b/>
          <w:i/>
          <w:spacing w:val="3"/>
          <w:sz w:val="24"/>
          <w:szCs w:val="24"/>
        </w:rPr>
        <w:t>Fi</w:t>
      </w:r>
      <w:r>
        <w:rPr>
          <w:b/>
          <w:i/>
          <w:spacing w:val="6"/>
          <w:sz w:val="24"/>
          <w:szCs w:val="24"/>
        </w:rPr>
        <w:t>n</w:t>
      </w:r>
      <w:r>
        <w:rPr>
          <w:b/>
          <w:i/>
          <w:spacing w:val="5"/>
          <w:sz w:val="24"/>
          <w:szCs w:val="24"/>
        </w:rPr>
        <w:t>i</w:t>
      </w:r>
      <w:r>
        <w:rPr>
          <w:b/>
          <w:i/>
          <w:spacing w:val="2"/>
          <w:sz w:val="24"/>
          <w:szCs w:val="24"/>
        </w:rPr>
        <w:t>s</w:t>
      </w:r>
      <w:r>
        <w:rPr>
          <w:b/>
          <w:i/>
          <w:sz w:val="24"/>
          <w:szCs w:val="24"/>
        </w:rPr>
        <w:t>h</w:t>
      </w:r>
      <w:r>
        <w:rPr>
          <w:b/>
          <w:i/>
          <w:spacing w:val="3"/>
          <w:sz w:val="24"/>
          <w:szCs w:val="24"/>
        </w:rPr>
        <w:t xml:space="preserve"> </w:t>
      </w:r>
      <w:r>
        <w:rPr>
          <w:b/>
          <w:i/>
          <w:spacing w:val="6"/>
          <w:sz w:val="24"/>
          <w:szCs w:val="24"/>
        </w:rPr>
        <w:t>S</w:t>
      </w:r>
      <w:r>
        <w:rPr>
          <w:b/>
          <w:i/>
          <w:spacing w:val="3"/>
          <w:sz w:val="24"/>
          <w:szCs w:val="24"/>
        </w:rPr>
        <w:t>u</w:t>
      </w:r>
      <w:r>
        <w:rPr>
          <w:b/>
          <w:i/>
          <w:spacing w:val="2"/>
          <w:sz w:val="24"/>
          <w:szCs w:val="24"/>
        </w:rPr>
        <w:t>b</w:t>
      </w:r>
      <w:r>
        <w:rPr>
          <w:b/>
          <w:i/>
          <w:spacing w:val="7"/>
          <w:sz w:val="24"/>
          <w:szCs w:val="24"/>
        </w:rPr>
        <w:t>m</w:t>
      </w:r>
      <w:r>
        <w:rPr>
          <w:b/>
          <w:i/>
          <w:spacing w:val="3"/>
          <w:sz w:val="24"/>
          <w:szCs w:val="24"/>
        </w:rPr>
        <w:t>i</w:t>
      </w:r>
      <w:r>
        <w:rPr>
          <w:b/>
          <w:i/>
          <w:spacing w:val="5"/>
          <w:sz w:val="24"/>
          <w:szCs w:val="24"/>
        </w:rPr>
        <w:t>s</w:t>
      </w:r>
      <w:r>
        <w:rPr>
          <w:b/>
          <w:i/>
          <w:spacing w:val="2"/>
          <w:sz w:val="24"/>
          <w:szCs w:val="24"/>
        </w:rPr>
        <w:t>s</w:t>
      </w:r>
      <w:r>
        <w:rPr>
          <w:b/>
          <w:i/>
          <w:spacing w:val="5"/>
          <w:sz w:val="24"/>
          <w:szCs w:val="24"/>
        </w:rPr>
        <w:t>i</w:t>
      </w:r>
      <w:r>
        <w:rPr>
          <w:b/>
          <w:i/>
          <w:spacing w:val="2"/>
          <w:sz w:val="24"/>
          <w:szCs w:val="24"/>
        </w:rPr>
        <w:t>o</w:t>
      </w:r>
      <w:r>
        <w:rPr>
          <w:b/>
          <w:i/>
          <w:spacing w:val="8"/>
          <w:sz w:val="24"/>
          <w:szCs w:val="24"/>
        </w:rPr>
        <w:t>n</w:t>
      </w:r>
      <w:r>
        <w:rPr>
          <w:spacing w:val="4"/>
          <w:sz w:val="24"/>
          <w:szCs w:val="24"/>
        </w:rPr>
        <w:t>”</w:t>
      </w:r>
      <w:r>
        <w:rPr>
          <w:sz w:val="24"/>
          <w:szCs w:val="24"/>
        </w:rPr>
        <w:t xml:space="preserve">. </w:t>
      </w:r>
      <w:proofErr w:type="spellStart"/>
      <w:r>
        <w:rPr>
          <w:spacing w:val="6"/>
          <w:sz w:val="24"/>
          <w:szCs w:val="24"/>
        </w:rPr>
        <w:t>P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5"/>
          <w:sz w:val="24"/>
          <w:szCs w:val="24"/>
        </w:rPr>
        <w:t>tik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b</w:t>
      </w:r>
      <w:r>
        <w:rPr>
          <w:spacing w:val="4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pacing w:val="4"/>
          <w:sz w:val="24"/>
          <w:szCs w:val="24"/>
        </w:rPr>
        <w:t>w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5"/>
          <w:sz w:val="24"/>
          <w:szCs w:val="24"/>
        </w:rPr>
        <w:t>nd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s</w:t>
      </w:r>
      <w:r>
        <w:rPr>
          <w:spacing w:val="2"/>
          <w:sz w:val="24"/>
          <w:szCs w:val="24"/>
        </w:rPr>
        <w:t>u</w:t>
      </w:r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pacing w:val="5"/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5"/>
          <w:sz w:val="24"/>
          <w:szCs w:val="24"/>
        </w:rPr>
        <w:t>u</w:t>
      </w:r>
      <w:r>
        <w:rPr>
          <w:spacing w:val="2"/>
          <w:sz w:val="24"/>
          <w:szCs w:val="24"/>
        </w:rPr>
        <w:t>ngg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pacing w:val="13"/>
          <w:sz w:val="24"/>
          <w:szCs w:val="24"/>
        </w:rPr>
        <w:t xml:space="preserve"> </w:t>
      </w:r>
      <w:r>
        <w:rPr>
          <w:i/>
          <w:spacing w:val="5"/>
          <w:sz w:val="24"/>
          <w:szCs w:val="24"/>
        </w:rPr>
        <w:t>fil</w:t>
      </w:r>
      <w:r>
        <w:rPr>
          <w:i/>
          <w:sz w:val="24"/>
          <w:szCs w:val="24"/>
        </w:rPr>
        <w:t>e</w:t>
      </w:r>
      <w:r>
        <w:rPr>
          <w:i/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pacing w:val="7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proofErr w:type="spellStart"/>
      <w:r>
        <w:rPr>
          <w:spacing w:val="5"/>
          <w:sz w:val="24"/>
          <w:szCs w:val="24"/>
        </w:rPr>
        <w:t>dip</w:t>
      </w:r>
      <w:r>
        <w:rPr>
          <w:spacing w:val="4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5"/>
          <w:sz w:val="24"/>
          <w:szCs w:val="24"/>
        </w:rPr>
        <w:t>luk</w:t>
      </w:r>
      <w:r>
        <w:rPr>
          <w:spacing w:val="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pacing w:val="5"/>
          <w:sz w:val="24"/>
          <w:szCs w:val="24"/>
        </w:rPr>
        <w:t>Jik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sud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kli</w:t>
      </w:r>
      <w:r>
        <w:rPr>
          <w:sz w:val="24"/>
          <w:szCs w:val="24"/>
        </w:rPr>
        <w:t>k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pacing w:val="11"/>
          <w:sz w:val="24"/>
          <w:szCs w:val="24"/>
        </w:rPr>
        <w:t>“</w:t>
      </w:r>
      <w:r>
        <w:rPr>
          <w:i/>
          <w:spacing w:val="2"/>
          <w:sz w:val="24"/>
          <w:szCs w:val="24"/>
        </w:rPr>
        <w:t>F</w:t>
      </w:r>
      <w:r>
        <w:rPr>
          <w:i/>
          <w:spacing w:val="5"/>
          <w:sz w:val="24"/>
          <w:szCs w:val="24"/>
        </w:rPr>
        <w:t>in</w:t>
      </w:r>
      <w:r>
        <w:rPr>
          <w:i/>
          <w:spacing w:val="3"/>
          <w:sz w:val="24"/>
          <w:szCs w:val="24"/>
        </w:rPr>
        <w:t>i</w:t>
      </w:r>
      <w:r>
        <w:rPr>
          <w:i/>
          <w:spacing w:val="5"/>
          <w:sz w:val="24"/>
          <w:szCs w:val="24"/>
        </w:rPr>
        <w:t>s</w:t>
      </w:r>
      <w:r>
        <w:rPr>
          <w:i/>
          <w:sz w:val="24"/>
          <w:szCs w:val="24"/>
        </w:rPr>
        <w:t>h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pacing w:val="5"/>
          <w:sz w:val="24"/>
          <w:szCs w:val="24"/>
        </w:rPr>
        <w:t>S</w:t>
      </w:r>
      <w:r>
        <w:rPr>
          <w:i/>
          <w:spacing w:val="2"/>
          <w:sz w:val="24"/>
          <w:szCs w:val="24"/>
        </w:rPr>
        <w:t>u</w:t>
      </w:r>
      <w:r>
        <w:rPr>
          <w:i/>
          <w:spacing w:val="5"/>
          <w:sz w:val="24"/>
          <w:szCs w:val="24"/>
        </w:rPr>
        <w:t>b</w:t>
      </w:r>
      <w:r>
        <w:rPr>
          <w:i/>
          <w:spacing w:val="4"/>
          <w:sz w:val="24"/>
          <w:szCs w:val="24"/>
        </w:rPr>
        <w:t>m</w:t>
      </w:r>
      <w:r>
        <w:rPr>
          <w:i/>
          <w:spacing w:val="3"/>
          <w:sz w:val="24"/>
          <w:szCs w:val="24"/>
        </w:rPr>
        <w:t>i</w:t>
      </w:r>
      <w:r>
        <w:rPr>
          <w:i/>
          <w:spacing w:val="5"/>
          <w:sz w:val="24"/>
          <w:szCs w:val="24"/>
        </w:rPr>
        <w:t>s</w:t>
      </w:r>
      <w:r>
        <w:rPr>
          <w:i/>
          <w:spacing w:val="2"/>
          <w:sz w:val="24"/>
          <w:szCs w:val="24"/>
        </w:rPr>
        <w:t>s</w:t>
      </w:r>
      <w:r>
        <w:rPr>
          <w:i/>
          <w:spacing w:val="3"/>
          <w:sz w:val="24"/>
          <w:szCs w:val="24"/>
        </w:rPr>
        <w:t>i</w:t>
      </w:r>
      <w:r>
        <w:rPr>
          <w:i/>
          <w:spacing w:val="5"/>
          <w:sz w:val="24"/>
          <w:szCs w:val="24"/>
        </w:rPr>
        <w:t>o</w:t>
      </w:r>
      <w:r>
        <w:rPr>
          <w:i/>
          <w:spacing w:val="9"/>
          <w:sz w:val="24"/>
          <w:szCs w:val="24"/>
        </w:rPr>
        <w:t>n</w:t>
      </w:r>
      <w:r>
        <w:rPr>
          <w:spacing w:val="4"/>
          <w:sz w:val="24"/>
          <w:szCs w:val="24"/>
        </w:rPr>
        <w:t>”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A</w:t>
      </w:r>
      <w:r>
        <w:rPr>
          <w:spacing w:val="5"/>
          <w:sz w:val="24"/>
          <w:szCs w:val="24"/>
        </w:rPr>
        <w:t>nd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4"/>
          <w:sz w:val="24"/>
          <w:szCs w:val="24"/>
        </w:rPr>
        <w:t>a</w:t>
      </w:r>
      <w:r>
        <w:rPr>
          <w:spacing w:val="5"/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pacing w:val="5"/>
          <w:sz w:val="24"/>
          <w:szCs w:val="24"/>
        </w:rPr>
        <w:t>n</w:t>
      </w:r>
      <w:r>
        <w:rPr>
          <w:spacing w:val="2"/>
          <w:sz w:val="24"/>
          <w:szCs w:val="24"/>
        </w:rPr>
        <w:t>u</w:t>
      </w: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u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k</w:t>
      </w:r>
      <w:r>
        <w:rPr>
          <w:sz w:val="24"/>
          <w:szCs w:val="24"/>
        </w:rPr>
        <w:t>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t</w:t>
      </w:r>
      <w:r>
        <w:rPr>
          <w:spacing w:val="4"/>
          <w:sz w:val="24"/>
          <w:szCs w:val="24"/>
        </w:rPr>
        <w:t>a</w:t>
      </w:r>
      <w:r>
        <w:rPr>
          <w:spacing w:val="5"/>
          <w:sz w:val="24"/>
          <w:szCs w:val="24"/>
        </w:rPr>
        <w:t>m</w:t>
      </w:r>
      <w:r>
        <w:rPr>
          <w:spacing w:val="2"/>
          <w:sz w:val="24"/>
          <w:szCs w:val="24"/>
        </w:rPr>
        <w:t>p</w:t>
      </w:r>
      <w:r>
        <w:rPr>
          <w:spacing w:val="5"/>
          <w:sz w:val="24"/>
          <w:szCs w:val="24"/>
        </w:rPr>
        <w:t>il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pacing w:val="5"/>
          <w:sz w:val="24"/>
          <w:szCs w:val="24"/>
        </w:rPr>
        <w:t>s</w:t>
      </w:r>
      <w:r>
        <w:rPr>
          <w:spacing w:val="4"/>
          <w:sz w:val="24"/>
          <w:szCs w:val="24"/>
        </w:rPr>
        <w:t>e</w:t>
      </w:r>
      <w:r>
        <w:rPr>
          <w:spacing w:val="5"/>
          <w:sz w:val="24"/>
          <w:szCs w:val="24"/>
        </w:rPr>
        <w:t>p</w:t>
      </w:r>
      <w:r>
        <w:rPr>
          <w:spacing w:val="4"/>
          <w:sz w:val="24"/>
          <w:szCs w:val="24"/>
        </w:rPr>
        <w:t>er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r>
        <w:rPr>
          <w:spacing w:val="4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</w:t>
      </w:r>
      <w:r>
        <w:rPr>
          <w:sz w:val="24"/>
          <w:szCs w:val="24"/>
        </w:rPr>
        <w:t>i</w:t>
      </w:r>
      <w:proofErr w:type="gramEnd"/>
      <w:r>
        <w:rPr>
          <w:sz w:val="24"/>
          <w:szCs w:val="24"/>
        </w:rPr>
        <w:t xml:space="preserve"> </w:t>
      </w:r>
      <w:r>
        <w:rPr>
          <w:spacing w:val="49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wa</w:t>
      </w:r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 xml:space="preserve"> </w:t>
      </w:r>
      <w:r>
        <w:rPr>
          <w:spacing w:val="49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5"/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. </w:t>
      </w:r>
      <w:r>
        <w:rPr>
          <w:spacing w:val="46"/>
          <w:sz w:val="24"/>
          <w:szCs w:val="24"/>
        </w:rPr>
        <w:t xml:space="preserve"> </w:t>
      </w:r>
      <w:proofErr w:type="gramStart"/>
      <w:r>
        <w:rPr>
          <w:spacing w:val="4"/>
          <w:sz w:val="24"/>
          <w:szCs w:val="24"/>
        </w:rPr>
        <w:t>A</w:t>
      </w:r>
      <w:r>
        <w:rPr>
          <w:spacing w:val="5"/>
          <w:sz w:val="24"/>
          <w:szCs w:val="24"/>
        </w:rPr>
        <w:t>nd</w:t>
      </w:r>
      <w:r>
        <w:rPr>
          <w:sz w:val="24"/>
          <w:szCs w:val="24"/>
        </w:rPr>
        <w:t xml:space="preserve">a </w:t>
      </w:r>
      <w:r>
        <w:rPr>
          <w:spacing w:val="48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ju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r>
        <w:rPr>
          <w:spacing w:val="48"/>
          <w:sz w:val="24"/>
          <w:szCs w:val="24"/>
        </w:rPr>
        <w:t xml:space="preserve"> </w:t>
      </w:r>
      <w:proofErr w:type="spellStart"/>
      <w:r>
        <w:rPr>
          <w:spacing w:val="4"/>
          <w:sz w:val="24"/>
          <w:szCs w:val="24"/>
        </w:rPr>
        <w:t>a</w:t>
      </w:r>
      <w:r>
        <w:rPr>
          <w:spacing w:val="5"/>
          <w:sz w:val="24"/>
          <w:szCs w:val="24"/>
        </w:rPr>
        <w:t>k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49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pacing w:val="5"/>
          <w:sz w:val="24"/>
          <w:szCs w:val="24"/>
        </w:rPr>
        <w:t>n</w:t>
      </w:r>
      <w:r>
        <w:rPr>
          <w:spacing w:val="4"/>
          <w:sz w:val="24"/>
          <w:szCs w:val="24"/>
        </w:rPr>
        <w:t>er</w:t>
      </w:r>
      <w:r>
        <w:rPr>
          <w:spacing w:val="5"/>
          <w:sz w:val="24"/>
          <w:szCs w:val="24"/>
        </w:rPr>
        <w:t>im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  </w:t>
      </w:r>
      <w:r>
        <w:rPr>
          <w:i/>
          <w:spacing w:val="4"/>
          <w:sz w:val="24"/>
          <w:szCs w:val="24"/>
        </w:rPr>
        <w:t>em</w:t>
      </w:r>
      <w:r>
        <w:rPr>
          <w:i/>
          <w:spacing w:val="2"/>
          <w:sz w:val="24"/>
          <w:szCs w:val="24"/>
        </w:rPr>
        <w:t>a</w:t>
      </w:r>
      <w:r>
        <w:rPr>
          <w:i/>
          <w:spacing w:val="3"/>
          <w:sz w:val="24"/>
          <w:szCs w:val="24"/>
        </w:rPr>
        <w:t>i</w:t>
      </w:r>
      <w:r>
        <w:rPr>
          <w:i/>
          <w:sz w:val="24"/>
          <w:szCs w:val="24"/>
        </w:rPr>
        <w:t xml:space="preserve">l </w:t>
      </w:r>
      <w:r>
        <w:rPr>
          <w:i/>
          <w:spacing w:val="51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kon</w:t>
      </w:r>
      <w:r>
        <w:rPr>
          <w:spacing w:val="1"/>
          <w:sz w:val="24"/>
          <w:szCs w:val="24"/>
        </w:rPr>
        <w:t>f</w:t>
      </w:r>
      <w:r>
        <w:rPr>
          <w:spacing w:val="5"/>
          <w:sz w:val="24"/>
          <w:szCs w:val="24"/>
        </w:rPr>
        <w:t>i</w:t>
      </w:r>
      <w:r>
        <w:rPr>
          <w:spacing w:val="4"/>
          <w:sz w:val="24"/>
          <w:szCs w:val="24"/>
        </w:rPr>
        <w:t>r</w:t>
      </w:r>
      <w:r>
        <w:rPr>
          <w:spacing w:val="3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pacing w:val="5"/>
          <w:sz w:val="24"/>
          <w:szCs w:val="24"/>
        </w:rPr>
        <w:t>s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r>
        <w:rPr>
          <w:spacing w:val="52"/>
          <w:sz w:val="24"/>
          <w:szCs w:val="24"/>
        </w:rPr>
        <w:t xml:space="preserve"> </w:t>
      </w:r>
      <w:r>
        <w:rPr>
          <w:i/>
          <w:spacing w:val="2"/>
          <w:w w:val="90"/>
          <w:sz w:val="24"/>
          <w:szCs w:val="24"/>
        </w:rPr>
        <w:t>manu</w:t>
      </w:r>
      <w:r>
        <w:rPr>
          <w:i/>
          <w:w w:val="90"/>
          <w:sz w:val="24"/>
          <w:szCs w:val="24"/>
        </w:rPr>
        <w:t>s</w:t>
      </w:r>
      <w:r>
        <w:rPr>
          <w:i/>
          <w:spacing w:val="2"/>
          <w:w w:val="90"/>
          <w:sz w:val="24"/>
          <w:szCs w:val="24"/>
        </w:rPr>
        <w:t>cri</w:t>
      </w:r>
      <w:r>
        <w:rPr>
          <w:i/>
          <w:w w:val="90"/>
          <w:sz w:val="24"/>
          <w:szCs w:val="24"/>
        </w:rPr>
        <w:t xml:space="preserve">pt </w:t>
      </w:r>
      <w:r>
        <w:rPr>
          <w:i/>
          <w:spacing w:val="5"/>
          <w:sz w:val="24"/>
          <w:szCs w:val="24"/>
        </w:rPr>
        <w:t>sub</w:t>
      </w:r>
      <w:r>
        <w:rPr>
          <w:i/>
          <w:spacing w:val="2"/>
          <w:sz w:val="24"/>
          <w:szCs w:val="24"/>
        </w:rPr>
        <w:t>m</w:t>
      </w:r>
      <w:r>
        <w:rPr>
          <w:i/>
          <w:spacing w:val="5"/>
          <w:sz w:val="24"/>
          <w:szCs w:val="24"/>
        </w:rPr>
        <w:t>i</w:t>
      </w:r>
      <w:r>
        <w:rPr>
          <w:i/>
          <w:spacing w:val="2"/>
          <w:sz w:val="24"/>
          <w:szCs w:val="24"/>
        </w:rPr>
        <w:t>s</w:t>
      </w:r>
      <w:r>
        <w:rPr>
          <w:i/>
          <w:spacing w:val="5"/>
          <w:sz w:val="24"/>
          <w:szCs w:val="24"/>
        </w:rPr>
        <w:t>si</w:t>
      </w:r>
      <w:r>
        <w:rPr>
          <w:i/>
          <w:spacing w:val="2"/>
          <w:sz w:val="24"/>
          <w:szCs w:val="24"/>
        </w:rPr>
        <w:t>o</w:t>
      </w:r>
      <w:r>
        <w:rPr>
          <w:i/>
          <w:sz w:val="24"/>
          <w:szCs w:val="24"/>
        </w:rPr>
        <w:t>n</w:t>
      </w:r>
      <w:r>
        <w:rPr>
          <w:i/>
          <w:spacing w:val="12"/>
          <w:sz w:val="24"/>
          <w:szCs w:val="24"/>
        </w:rPr>
        <w:t xml:space="preserve"> </w:t>
      </w:r>
      <w:proofErr w:type="spellStart"/>
      <w:r>
        <w:rPr>
          <w:spacing w:val="5"/>
          <w:sz w:val="24"/>
          <w:szCs w:val="24"/>
        </w:rPr>
        <w:t>d</w:t>
      </w:r>
      <w:r>
        <w:rPr>
          <w:spacing w:val="4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</w:t>
      </w:r>
      <w:proofErr w:type="spellEnd"/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  <w:lang w:val="id-ID"/>
        </w:rPr>
        <w:t>Prive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4"/>
          <w:sz w:val="24"/>
          <w:szCs w:val="24"/>
        </w:rPr>
        <w:t xml:space="preserve"> </w:t>
      </w:r>
      <w:proofErr w:type="spellStart"/>
      <w:r>
        <w:rPr>
          <w:w w:val="90"/>
          <w:sz w:val="24"/>
          <w:szCs w:val="24"/>
        </w:rPr>
        <w:t>k</w:t>
      </w:r>
      <w:r>
        <w:rPr>
          <w:spacing w:val="2"/>
          <w:w w:val="90"/>
          <w:sz w:val="24"/>
          <w:szCs w:val="24"/>
        </w:rPr>
        <w:t>o</w:t>
      </w:r>
      <w:r>
        <w:rPr>
          <w:w w:val="90"/>
          <w:sz w:val="24"/>
          <w:szCs w:val="24"/>
        </w:rPr>
        <w:t>n</w:t>
      </w:r>
      <w:r>
        <w:rPr>
          <w:spacing w:val="-2"/>
          <w:w w:val="90"/>
          <w:sz w:val="24"/>
          <w:szCs w:val="24"/>
        </w:rPr>
        <w:t>f</w:t>
      </w:r>
      <w:r>
        <w:rPr>
          <w:spacing w:val="4"/>
          <w:w w:val="90"/>
          <w:sz w:val="24"/>
          <w:szCs w:val="24"/>
        </w:rPr>
        <w:t>i</w:t>
      </w:r>
      <w:r>
        <w:rPr>
          <w:spacing w:val="2"/>
          <w:w w:val="90"/>
          <w:sz w:val="24"/>
          <w:szCs w:val="24"/>
        </w:rPr>
        <w:t>r</w:t>
      </w:r>
      <w:r>
        <w:rPr>
          <w:w w:val="90"/>
          <w:sz w:val="24"/>
          <w:szCs w:val="24"/>
        </w:rPr>
        <w:t>ma</w:t>
      </w:r>
      <w:r>
        <w:rPr>
          <w:spacing w:val="2"/>
          <w:w w:val="90"/>
          <w:sz w:val="24"/>
          <w:szCs w:val="24"/>
        </w:rPr>
        <w:t>s</w:t>
      </w:r>
      <w:r>
        <w:rPr>
          <w:w w:val="90"/>
          <w:sz w:val="24"/>
          <w:szCs w:val="24"/>
        </w:rPr>
        <w:t>i</w:t>
      </w:r>
      <w:proofErr w:type="spellEnd"/>
      <w:r>
        <w:rPr>
          <w:spacing w:val="2"/>
          <w:w w:val="90"/>
          <w:sz w:val="24"/>
          <w:szCs w:val="24"/>
        </w:rPr>
        <w:t xml:space="preserve"> </w:t>
      </w:r>
      <w:proofErr w:type="spellStart"/>
      <w:r>
        <w:rPr>
          <w:spacing w:val="2"/>
          <w:w w:val="90"/>
          <w:sz w:val="24"/>
          <w:szCs w:val="24"/>
        </w:rPr>
        <w:t>un</w:t>
      </w:r>
      <w:r>
        <w:rPr>
          <w:spacing w:val="1"/>
          <w:w w:val="70"/>
          <w:sz w:val="24"/>
          <w:szCs w:val="24"/>
        </w:rPr>
        <w:t>t</w:t>
      </w:r>
      <w:r>
        <w:rPr>
          <w:w w:val="90"/>
          <w:sz w:val="24"/>
          <w:szCs w:val="24"/>
        </w:rPr>
        <w:t>u</w:t>
      </w:r>
      <w:r>
        <w:rPr>
          <w:w w:val="92"/>
          <w:sz w:val="24"/>
          <w:szCs w:val="24"/>
        </w:rPr>
        <w:t>k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submis</w:t>
      </w:r>
      <w:r>
        <w:rPr>
          <w:i/>
          <w:spacing w:val="-2"/>
          <w:sz w:val="24"/>
          <w:szCs w:val="24"/>
        </w:rPr>
        <w:t>s</w:t>
      </w:r>
      <w:r>
        <w:rPr>
          <w:i/>
          <w:sz w:val="24"/>
          <w:szCs w:val="24"/>
        </w:rPr>
        <w:t>ion</w:t>
      </w:r>
      <w:r>
        <w:rPr>
          <w:i/>
          <w:spacing w:val="-19"/>
          <w:sz w:val="24"/>
          <w:szCs w:val="24"/>
        </w:rPr>
        <w:t xml:space="preserve"> </w:t>
      </w:r>
      <w:r>
        <w:rPr>
          <w:i/>
          <w:sz w:val="24"/>
          <w:szCs w:val="24"/>
        </w:rPr>
        <w:t>ma</w:t>
      </w:r>
      <w:r>
        <w:rPr>
          <w:i/>
          <w:spacing w:val="1"/>
          <w:sz w:val="24"/>
          <w:szCs w:val="24"/>
        </w:rPr>
        <w:t>n</w:t>
      </w:r>
      <w:r>
        <w:rPr>
          <w:i/>
          <w:sz w:val="24"/>
          <w:szCs w:val="24"/>
        </w:rPr>
        <w:t>us</w:t>
      </w:r>
      <w:r>
        <w:rPr>
          <w:i/>
          <w:spacing w:val="1"/>
          <w:sz w:val="24"/>
          <w:szCs w:val="24"/>
        </w:rPr>
        <w:t>c</w:t>
      </w:r>
      <w:r>
        <w:rPr>
          <w:i/>
          <w:spacing w:val="2"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p</w:t>
      </w:r>
      <w:r>
        <w:rPr>
          <w:i/>
          <w:spacing w:val="3"/>
          <w:sz w:val="24"/>
          <w:szCs w:val="24"/>
        </w:rPr>
        <w:t>t</w:t>
      </w:r>
      <w:r>
        <w:rPr>
          <w:i/>
          <w:sz w:val="24"/>
          <w:szCs w:val="24"/>
        </w:rPr>
        <w:t>.</w:t>
      </w:r>
    </w:p>
    <w:p w14:paraId="4444E2E1" w14:textId="77777777" w:rsidR="00CF02E6" w:rsidRDefault="00CF02E6" w:rsidP="00CF02E6">
      <w:pPr>
        <w:tabs>
          <w:tab w:val="left" w:pos="810"/>
        </w:tabs>
        <w:rPr>
          <w:sz w:val="24"/>
          <w:szCs w:val="24"/>
        </w:rPr>
      </w:pPr>
      <w:r w:rsidRPr="00CF02E6">
        <w:drawing>
          <wp:anchor distT="0" distB="0" distL="114300" distR="114300" simplePos="0" relativeHeight="251681792" behindDoc="1" locked="0" layoutInCell="1" allowOverlap="1" wp14:anchorId="7FAE7972" wp14:editId="1D63A950">
            <wp:simplePos x="0" y="0"/>
            <wp:positionH relativeFrom="column">
              <wp:posOffset>339725</wp:posOffset>
            </wp:positionH>
            <wp:positionV relativeFrom="paragraph">
              <wp:posOffset>48895</wp:posOffset>
            </wp:positionV>
            <wp:extent cx="5880100" cy="258953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ab/>
      </w:r>
    </w:p>
    <w:p w14:paraId="76E7E56B" w14:textId="77777777" w:rsidR="000F4151" w:rsidRPr="000F4151" w:rsidRDefault="000F4151" w:rsidP="000F4151">
      <w:pPr>
        <w:rPr>
          <w:sz w:val="24"/>
          <w:szCs w:val="24"/>
        </w:rPr>
      </w:pPr>
    </w:p>
    <w:p w14:paraId="2DDF4A9E" w14:textId="77777777" w:rsidR="000F4151" w:rsidRPr="000F4151" w:rsidRDefault="000F4151" w:rsidP="000F4151">
      <w:pPr>
        <w:rPr>
          <w:sz w:val="24"/>
          <w:szCs w:val="24"/>
        </w:rPr>
      </w:pPr>
    </w:p>
    <w:p w14:paraId="7607C9F6" w14:textId="77777777" w:rsidR="000F4151" w:rsidRPr="000F4151" w:rsidRDefault="000F4151" w:rsidP="000F4151">
      <w:pPr>
        <w:rPr>
          <w:sz w:val="24"/>
          <w:szCs w:val="24"/>
        </w:rPr>
      </w:pPr>
    </w:p>
    <w:p w14:paraId="43034A11" w14:textId="77777777" w:rsidR="000F4151" w:rsidRPr="000F4151" w:rsidRDefault="000F4151" w:rsidP="000F4151">
      <w:pPr>
        <w:rPr>
          <w:sz w:val="24"/>
          <w:szCs w:val="24"/>
        </w:rPr>
      </w:pPr>
    </w:p>
    <w:p w14:paraId="7C259A6C" w14:textId="77777777" w:rsidR="000F4151" w:rsidRPr="000F4151" w:rsidRDefault="000F4151" w:rsidP="000F4151">
      <w:pPr>
        <w:rPr>
          <w:sz w:val="24"/>
          <w:szCs w:val="24"/>
        </w:rPr>
      </w:pPr>
    </w:p>
    <w:p w14:paraId="68E17A5A" w14:textId="77777777" w:rsidR="000F4151" w:rsidRPr="000F4151" w:rsidRDefault="000F4151" w:rsidP="000F4151">
      <w:pPr>
        <w:rPr>
          <w:sz w:val="24"/>
          <w:szCs w:val="24"/>
        </w:rPr>
      </w:pPr>
    </w:p>
    <w:p w14:paraId="339135EF" w14:textId="77777777" w:rsidR="000F4151" w:rsidRPr="000F4151" w:rsidRDefault="000F4151" w:rsidP="000F4151">
      <w:pPr>
        <w:rPr>
          <w:sz w:val="24"/>
          <w:szCs w:val="24"/>
        </w:rPr>
      </w:pPr>
    </w:p>
    <w:p w14:paraId="6DE97052" w14:textId="77777777" w:rsidR="000F4151" w:rsidRPr="000F4151" w:rsidRDefault="000F4151" w:rsidP="000F4151">
      <w:pPr>
        <w:rPr>
          <w:sz w:val="24"/>
          <w:szCs w:val="24"/>
        </w:rPr>
      </w:pPr>
    </w:p>
    <w:p w14:paraId="651ADA82" w14:textId="77777777" w:rsidR="000F4151" w:rsidRPr="000F4151" w:rsidRDefault="000F4151" w:rsidP="000F4151">
      <w:pPr>
        <w:rPr>
          <w:sz w:val="24"/>
          <w:szCs w:val="24"/>
        </w:rPr>
      </w:pPr>
    </w:p>
    <w:p w14:paraId="207E65CD" w14:textId="77777777" w:rsidR="000F4151" w:rsidRPr="000F4151" w:rsidRDefault="000F4151" w:rsidP="000F4151">
      <w:pPr>
        <w:rPr>
          <w:sz w:val="24"/>
          <w:szCs w:val="24"/>
        </w:rPr>
      </w:pPr>
    </w:p>
    <w:p w14:paraId="1FB20DE2" w14:textId="77777777" w:rsidR="000F4151" w:rsidRPr="000F4151" w:rsidRDefault="000F4151" w:rsidP="000F4151">
      <w:pPr>
        <w:rPr>
          <w:sz w:val="24"/>
          <w:szCs w:val="24"/>
        </w:rPr>
      </w:pPr>
    </w:p>
    <w:p w14:paraId="72514F63" w14:textId="77777777" w:rsidR="000F4151" w:rsidRPr="000F4151" w:rsidRDefault="000F4151" w:rsidP="000F4151">
      <w:pPr>
        <w:rPr>
          <w:sz w:val="24"/>
          <w:szCs w:val="24"/>
        </w:rPr>
      </w:pPr>
    </w:p>
    <w:p w14:paraId="4CC28EF6" w14:textId="77777777" w:rsidR="000F4151" w:rsidRPr="000F4151" w:rsidRDefault="000F4151" w:rsidP="000F4151">
      <w:pPr>
        <w:rPr>
          <w:sz w:val="24"/>
          <w:szCs w:val="24"/>
        </w:rPr>
      </w:pPr>
    </w:p>
    <w:p w14:paraId="3783D4D0" w14:textId="77777777" w:rsidR="000F4151" w:rsidRPr="000F4151" w:rsidRDefault="000F4151" w:rsidP="000F4151">
      <w:pPr>
        <w:rPr>
          <w:sz w:val="24"/>
          <w:szCs w:val="24"/>
        </w:rPr>
      </w:pPr>
    </w:p>
    <w:p w14:paraId="195360CA" w14:textId="77777777" w:rsidR="000F4151" w:rsidRDefault="000F4151" w:rsidP="000F4151">
      <w:pPr>
        <w:rPr>
          <w:sz w:val="24"/>
          <w:szCs w:val="24"/>
        </w:rPr>
      </w:pPr>
    </w:p>
    <w:p w14:paraId="6E4BBAEC" w14:textId="77777777" w:rsidR="000F4151" w:rsidRPr="000F4151" w:rsidRDefault="000F4151" w:rsidP="000F4151">
      <w:pPr>
        <w:rPr>
          <w:sz w:val="24"/>
          <w:szCs w:val="24"/>
        </w:rPr>
      </w:pPr>
    </w:p>
    <w:p w14:paraId="613B71EC" w14:textId="308778B8" w:rsidR="00967481" w:rsidRPr="00CF02E6" w:rsidRDefault="00CF02E6" w:rsidP="00CF02E6">
      <w:pPr>
        <w:tabs>
          <w:tab w:val="left" w:pos="520"/>
        </w:tabs>
        <w:spacing w:before="76" w:line="275" w:lineRule="auto"/>
        <w:ind w:left="528" w:right="79" w:hanging="427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10</w:t>
      </w:r>
      <w:r>
        <w:rPr>
          <w:sz w:val="24"/>
          <w:szCs w:val="24"/>
        </w:rPr>
        <w:t>. Anda</w:t>
      </w:r>
      <w:r>
        <w:rPr>
          <w:spacing w:val="3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proofErr w:type="spellEnd"/>
      <w:r>
        <w:rPr>
          <w:spacing w:val="4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proofErr w:type="spellEnd"/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b/>
          <w:i/>
          <w:spacing w:val="1"/>
          <w:sz w:val="24"/>
          <w:szCs w:val="24"/>
        </w:rPr>
        <w:t>Su</w:t>
      </w:r>
      <w:r>
        <w:rPr>
          <w:b/>
          <w:i/>
          <w:sz w:val="24"/>
          <w:szCs w:val="24"/>
        </w:rPr>
        <w:t>bm</w:t>
      </w:r>
      <w:r>
        <w:rPr>
          <w:b/>
          <w:i/>
          <w:spacing w:val="1"/>
          <w:sz w:val="24"/>
          <w:szCs w:val="24"/>
        </w:rPr>
        <w:t>i</w:t>
      </w:r>
      <w:r>
        <w:rPr>
          <w:b/>
          <w:i/>
          <w:sz w:val="24"/>
          <w:szCs w:val="24"/>
        </w:rPr>
        <w:t>ss</w:t>
      </w:r>
      <w:r>
        <w:rPr>
          <w:b/>
          <w:i/>
          <w:spacing w:val="3"/>
          <w:sz w:val="24"/>
          <w:szCs w:val="24"/>
        </w:rPr>
        <w:t>i</w:t>
      </w:r>
      <w:r>
        <w:rPr>
          <w:b/>
          <w:i/>
          <w:sz w:val="24"/>
          <w:szCs w:val="24"/>
        </w:rPr>
        <w:t>o</w:t>
      </w:r>
      <w:r>
        <w:rPr>
          <w:b/>
          <w:i/>
          <w:spacing w:val="1"/>
          <w:sz w:val="24"/>
          <w:szCs w:val="24"/>
        </w:rPr>
        <w:t>n</w:t>
      </w:r>
      <w:r>
        <w:rPr>
          <w:sz w:val="24"/>
          <w:szCs w:val="24"/>
        </w:rPr>
        <w:t>”</w:t>
      </w:r>
      <w:r>
        <w:rPr>
          <w:spacing w:val="3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pacing w:val="40"/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proofErr w:type="spellEnd"/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5"/>
          <w:sz w:val="24"/>
          <w:szCs w:val="24"/>
        </w:rPr>
        <w:t xml:space="preserve"> </w:t>
      </w:r>
      <w:proofErr w:type="gramStart"/>
      <w:r>
        <w:rPr>
          <w:i/>
          <w:spacing w:val="2"/>
          <w:w w:val="90"/>
          <w:sz w:val="24"/>
          <w:szCs w:val="24"/>
        </w:rPr>
        <w:t>manus</w:t>
      </w:r>
      <w:r>
        <w:rPr>
          <w:i/>
          <w:w w:val="90"/>
          <w:sz w:val="24"/>
          <w:szCs w:val="24"/>
        </w:rPr>
        <w:t>c</w:t>
      </w:r>
      <w:r>
        <w:rPr>
          <w:i/>
          <w:spacing w:val="2"/>
          <w:w w:val="90"/>
          <w:sz w:val="24"/>
          <w:szCs w:val="24"/>
        </w:rPr>
        <w:t>ri</w:t>
      </w:r>
      <w:r>
        <w:rPr>
          <w:i/>
          <w:w w:val="90"/>
          <w:sz w:val="24"/>
          <w:szCs w:val="24"/>
        </w:rPr>
        <w:t xml:space="preserve">pt 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proofErr w:type="gramEnd"/>
      <w:r>
        <w:rPr>
          <w:spacing w:val="40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lah</w:t>
      </w:r>
      <w:proofErr w:type="spellEnd"/>
      <w:r>
        <w:rPr>
          <w:sz w:val="24"/>
          <w:szCs w:val="24"/>
        </w:rPr>
        <w:t xml:space="preserve"> Anda  </w:t>
      </w:r>
      <w:proofErr w:type="spellStart"/>
      <w:r>
        <w:rPr>
          <w:sz w:val="24"/>
          <w:szCs w:val="24"/>
        </w:rPr>
        <w:t>ungg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e 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  <w:lang w:val="id-ID"/>
        </w:rPr>
        <w:t>Prive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Anda  ju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melihat</w:t>
      </w:r>
      <w:proofErr w:type="spellEnd"/>
      <w:r>
        <w:rPr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status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viu</w:t>
      </w:r>
      <w:proofErr w:type="spellEnd"/>
      <w:r>
        <w:rPr>
          <w:sz w:val="24"/>
          <w:szCs w:val="24"/>
        </w:rPr>
        <w:t xml:space="preserve"> </w:t>
      </w:r>
      <w:r>
        <w:rPr>
          <w:i/>
          <w:spacing w:val="2"/>
          <w:w w:val="90"/>
          <w:sz w:val="24"/>
          <w:szCs w:val="24"/>
        </w:rPr>
        <w:t>manusc</w:t>
      </w:r>
      <w:r>
        <w:rPr>
          <w:i/>
          <w:w w:val="90"/>
          <w:sz w:val="24"/>
          <w:szCs w:val="24"/>
        </w:rPr>
        <w:t>r</w:t>
      </w:r>
      <w:r>
        <w:rPr>
          <w:i/>
          <w:spacing w:val="2"/>
          <w:w w:val="90"/>
          <w:sz w:val="24"/>
          <w:szCs w:val="24"/>
        </w:rPr>
        <w:t>ip</w:t>
      </w:r>
      <w:r>
        <w:rPr>
          <w:i/>
          <w:w w:val="90"/>
          <w:sz w:val="24"/>
          <w:szCs w:val="24"/>
        </w:rPr>
        <w:t>t</w:t>
      </w:r>
      <w:r>
        <w:rPr>
          <w:i/>
          <w:spacing w:val="14"/>
          <w:w w:val="9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 xml:space="preserve"> 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kirimk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rikut</w:t>
      </w:r>
      <w:proofErr w:type="spellEnd"/>
      <w:r>
        <w:rPr>
          <w:sz w:val="24"/>
          <w:szCs w:val="24"/>
        </w:rPr>
        <w:t>:</w:t>
      </w:r>
    </w:p>
    <w:p w14:paraId="408E54E8" w14:textId="77777777" w:rsidR="00967481" w:rsidRDefault="00967481">
      <w:pPr>
        <w:spacing w:line="200" w:lineRule="exact"/>
      </w:pPr>
    </w:p>
    <w:p w14:paraId="2F5C30E2" w14:textId="77777777" w:rsidR="00967481" w:rsidRDefault="00967481">
      <w:pPr>
        <w:spacing w:line="200" w:lineRule="exact"/>
      </w:pPr>
    </w:p>
    <w:p w14:paraId="7ECC1774" w14:textId="77777777" w:rsidR="00967481" w:rsidRDefault="00967481">
      <w:pPr>
        <w:spacing w:line="200" w:lineRule="exact"/>
      </w:pPr>
    </w:p>
    <w:p w14:paraId="76ACB6AC" w14:textId="77777777" w:rsidR="00967481" w:rsidRDefault="00967481">
      <w:pPr>
        <w:spacing w:line="200" w:lineRule="exact"/>
      </w:pPr>
    </w:p>
    <w:p w14:paraId="5AE8D64D" w14:textId="77777777" w:rsidR="00967481" w:rsidRDefault="00967481">
      <w:pPr>
        <w:spacing w:line="200" w:lineRule="exact"/>
      </w:pPr>
    </w:p>
    <w:p w14:paraId="31721E84" w14:textId="77777777" w:rsidR="00967481" w:rsidRDefault="00967481">
      <w:pPr>
        <w:spacing w:line="200" w:lineRule="exact"/>
      </w:pPr>
    </w:p>
    <w:p w14:paraId="02097FEE" w14:textId="77777777" w:rsidR="00967481" w:rsidRDefault="00967481">
      <w:pPr>
        <w:spacing w:line="200" w:lineRule="exact"/>
      </w:pPr>
    </w:p>
    <w:p w14:paraId="417D75FF" w14:textId="77777777" w:rsidR="00967481" w:rsidRDefault="00967481">
      <w:pPr>
        <w:spacing w:line="200" w:lineRule="exact"/>
      </w:pPr>
    </w:p>
    <w:p w14:paraId="05249BBF" w14:textId="77777777" w:rsidR="00967481" w:rsidRDefault="00967481">
      <w:pPr>
        <w:spacing w:line="200" w:lineRule="exact"/>
      </w:pPr>
    </w:p>
    <w:p w14:paraId="6877AC46" w14:textId="77777777" w:rsidR="00967481" w:rsidRDefault="00967481">
      <w:pPr>
        <w:spacing w:line="200" w:lineRule="exact"/>
      </w:pPr>
    </w:p>
    <w:p w14:paraId="5218FAFB" w14:textId="77777777" w:rsidR="00967481" w:rsidRDefault="00967481">
      <w:pPr>
        <w:spacing w:line="200" w:lineRule="exact"/>
      </w:pPr>
    </w:p>
    <w:p w14:paraId="23614B33" w14:textId="77777777" w:rsidR="00967481" w:rsidRDefault="00967481">
      <w:pPr>
        <w:spacing w:line="200" w:lineRule="exact"/>
      </w:pPr>
    </w:p>
    <w:p w14:paraId="668E9919" w14:textId="77777777" w:rsidR="00967481" w:rsidRDefault="00967481">
      <w:pPr>
        <w:spacing w:line="200" w:lineRule="exact"/>
      </w:pPr>
    </w:p>
    <w:p w14:paraId="07944F6B" w14:textId="77777777" w:rsidR="00967481" w:rsidRDefault="00967481">
      <w:pPr>
        <w:spacing w:line="200" w:lineRule="exact"/>
      </w:pPr>
    </w:p>
    <w:p w14:paraId="5FB76E99" w14:textId="77777777" w:rsidR="00967481" w:rsidRDefault="00967481">
      <w:pPr>
        <w:spacing w:line="200" w:lineRule="exact"/>
      </w:pPr>
    </w:p>
    <w:p w14:paraId="23788914" w14:textId="77777777" w:rsidR="00967481" w:rsidRDefault="00967481">
      <w:pPr>
        <w:spacing w:line="200" w:lineRule="exact"/>
      </w:pPr>
      <w:bookmarkStart w:id="0" w:name="_GoBack"/>
      <w:bookmarkEnd w:id="0"/>
    </w:p>
    <w:sectPr w:rsidR="00967481" w:rsidSect="000F4151">
      <w:pgSz w:w="11920" w:h="16840"/>
      <w:pgMar w:top="13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995DD2"/>
    <w:multiLevelType w:val="multilevel"/>
    <w:tmpl w:val="2054855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81"/>
    <w:rsid w:val="000F4151"/>
    <w:rsid w:val="00967481"/>
    <w:rsid w:val="009C142D"/>
    <w:rsid w:val="00CF02E6"/>
    <w:rsid w:val="00DA7D7A"/>
    <w:rsid w:val="00F3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7B5A6"/>
  <w15:docId w15:val="{F07554EC-4722-4FF9-9146-1CEB192CA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D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D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akuntansifeunim</dc:creator>
  <cp:lastModifiedBy>akuntansifeunim</cp:lastModifiedBy>
  <cp:revision>2</cp:revision>
  <dcterms:created xsi:type="dcterms:W3CDTF">2019-03-21T05:06:00Z</dcterms:created>
  <dcterms:modified xsi:type="dcterms:W3CDTF">2019-03-21T05:06:00Z</dcterms:modified>
</cp:coreProperties>
</file>