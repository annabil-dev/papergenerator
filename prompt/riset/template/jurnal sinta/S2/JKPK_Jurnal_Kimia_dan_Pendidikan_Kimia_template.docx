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2716C670" w14:textId="77777777" w:rsidR="00346081" w:rsidRPr="00A107FB" w:rsidRDefault="00346081" w:rsidP="000D2C06">
      <w:pPr>
        <w:spacing w:after="120" w:line="240" w:lineRule="auto"/>
        <w:jc w:val="center"/>
        <w:rPr>
          <w:rFonts w:ascii="Arial" w:hAnsi="Arial" w:cs="Arial"/>
          <w:sz w:val="20"/>
          <w:szCs w:val="20"/>
          <w:lang w:val="id-ID"/>
        </w:rPr>
      </w:pPr>
      <w:r w:rsidRPr="007334F3">
        <w:rPr>
          <w:rFonts w:ascii="Verdana" w:hAnsi="Verdana" w:cs="Arial"/>
          <w:b/>
          <w:sz w:val="36"/>
          <w:szCs w:val="36"/>
          <w:lang w:val="id-ID"/>
          <w14:shadow w14:blurRad="50800" w14:dist="38100" w14:dir="2700000" w14:sx="100000" w14:sy="100000" w14:kx="0" w14:ky="0" w14:algn="tl">
            <w14:srgbClr w14:val="000000">
              <w14:alpha w14:val="60000"/>
            </w14:srgbClr>
          </w14:shadow>
        </w:rPr>
        <w:t>AUTHOR GUIDANCE</w:t>
      </w:r>
    </w:p>
    <w:tbl>
      <w:tblPr>
        <w:tblpPr w:leftFromText="180" w:rightFromText="180" w:vertAnchor="text" w:tblpY="57"/>
        <w:tblW w:w="0" w:type="auto"/>
        <w:tblBorders>
          <w:top w:val="single" w:sz="4" w:space="0" w:color="auto"/>
          <w:bottom w:val="single" w:sz="4" w:space="0" w:color="auto"/>
        </w:tblBorders>
        <w:tblCellMar>
          <w:top w:w="57" w:type="dxa"/>
          <w:bottom w:w="57" w:type="dxa"/>
        </w:tblCellMar>
        <w:tblLook w:val="04A0" w:firstRow="1" w:lastRow="0" w:firstColumn="1" w:lastColumn="0" w:noHBand="0" w:noVBand="1"/>
      </w:tblPr>
      <w:tblGrid>
        <w:gridCol w:w="8504"/>
      </w:tblGrid>
      <w:tr w:rsidR="00346081" w:rsidRPr="00A107FB" w14:paraId="144E503F" w14:textId="77777777" w:rsidTr="00FD2DB8">
        <w:trPr>
          <w:trHeight w:val="1273"/>
        </w:trPr>
        <w:tc>
          <w:tcPr>
            <w:tcW w:w="8720" w:type="dxa"/>
            <w:vAlign w:val="center"/>
          </w:tcPr>
          <w:p w14:paraId="2FC78537" w14:textId="77777777" w:rsidR="00346081" w:rsidRPr="00A107FB" w:rsidRDefault="00346081" w:rsidP="00346081">
            <w:pPr>
              <w:spacing w:line="240" w:lineRule="auto"/>
              <w:rPr>
                <w:rFonts w:ascii="Arial" w:hAnsi="Arial" w:cs="Arial"/>
                <w:color w:val="FF0000"/>
                <w:sz w:val="22"/>
                <w:szCs w:val="22"/>
                <w:lang w:val="id-ID" w:eastAsia="id-ID"/>
              </w:rPr>
            </w:pPr>
            <w:r w:rsidRPr="00E25144">
              <w:rPr>
                <w:rFonts w:ascii="Arial" w:hAnsi="Arial" w:cs="Arial"/>
                <w:color w:val="FF0000"/>
                <w:sz w:val="22"/>
                <w:szCs w:val="22"/>
                <w:lang w:val="id-ID" w:eastAsia="id-ID"/>
              </w:rPr>
              <w:t xml:space="preserve">Since the manuscript is reviewed and screened anonymously by </w:t>
            </w:r>
            <w:r>
              <w:rPr>
                <w:rFonts w:ascii="Arial" w:hAnsi="Arial" w:cs="Arial"/>
                <w:color w:val="FF0000"/>
                <w:sz w:val="22"/>
                <w:szCs w:val="22"/>
                <w:lang w:val="id-ID" w:eastAsia="id-ID"/>
              </w:rPr>
              <w:t>advisory editors/ expert editors</w:t>
            </w:r>
            <w:r w:rsidRPr="00E25144">
              <w:rPr>
                <w:rFonts w:ascii="Arial" w:hAnsi="Arial" w:cs="Arial"/>
                <w:color w:val="FF0000"/>
                <w:sz w:val="22"/>
                <w:szCs w:val="22"/>
                <w:lang w:val="id-ID" w:eastAsia="id-ID"/>
              </w:rPr>
              <w:t>, the information contain</w:t>
            </w:r>
            <w:r>
              <w:rPr>
                <w:rFonts w:ascii="Arial" w:hAnsi="Arial" w:cs="Arial"/>
                <w:color w:val="FF0000"/>
                <w:sz w:val="22"/>
                <w:szCs w:val="22"/>
                <w:lang w:val="id-ID" w:eastAsia="id-ID"/>
              </w:rPr>
              <w:t>ed</w:t>
            </w:r>
            <w:r w:rsidRPr="00E25144">
              <w:rPr>
                <w:rFonts w:ascii="Arial" w:hAnsi="Arial" w:cs="Arial"/>
                <w:color w:val="FF0000"/>
                <w:sz w:val="22"/>
                <w:szCs w:val="22"/>
                <w:lang w:val="id-ID" w:eastAsia="id-ID"/>
              </w:rPr>
              <w:t xml:space="preserve">: the title of the manuscript, author's name, </w:t>
            </w:r>
            <w:r>
              <w:rPr>
                <w:rFonts w:ascii="Arial" w:hAnsi="Arial" w:cs="Arial"/>
                <w:color w:val="FF0000"/>
                <w:sz w:val="22"/>
                <w:szCs w:val="22"/>
                <w:lang w:val="id-ID" w:eastAsia="id-ID"/>
              </w:rPr>
              <w:t>institution</w:t>
            </w:r>
            <w:r w:rsidRPr="00E25144">
              <w:rPr>
                <w:rFonts w:ascii="Arial" w:hAnsi="Arial" w:cs="Arial"/>
                <w:color w:val="FF0000"/>
                <w:sz w:val="22"/>
                <w:szCs w:val="22"/>
                <w:lang w:val="id-ID" w:eastAsia="id-ID"/>
              </w:rPr>
              <w:t xml:space="preserve"> address, contact number and email for correspondence purposes are written in a separate page</w:t>
            </w:r>
            <w:r>
              <w:rPr>
                <w:rFonts w:ascii="Arial" w:hAnsi="Arial" w:cs="Arial"/>
                <w:color w:val="FF0000"/>
                <w:sz w:val="22"/>
                <w:szCs w:val="22"/>
                <w:lang w:val="id-ID" w:eastAsia="id-ID"/>
              </w:rPr>
              <w:t>.</w:t>
            </w:r>
          </w:p>
        </w:tc>
      </w:tr>
    </w:tbl>
    <w:p w14:paraId="1B693C62" w14:textId="77777777" w:rsidR="00346081" w:rsidRPr="00A107FB" w:rsidRDefault="00346081" w:rsidP="00346081">
      <w:pPr>
        <w:spacing w:line="240" w:lineRule="auto"/>
        <w:jc w:val="center"/>
        <w:rPr>
          <w:rFonts w:ascii="Arial" w:hAnsi="Arial" w:cs="Arial"/>
          <w:sz w:val="20"/>
          <w:szCs w:val="20"/>
          <w:lang w:val="id-ID"/>
        </w:rPr>
      </w:pPr>
    </w:p>
    <w:p w14:paraId="2F3E379F" w14:textId="77777777" w:rsidR="00346081" w:rsidRPr="00A107FB" w:rsidRDefault="00346081" w:rsidP="00346081">
      <w:pPr>
        <w:rPr>
          <w:rFonts w:ascii="Arial" w:hAnsi="Arial" w:cs="Arial"/>
          <w:b/>
          <w:sz w:val="28"/>
          <w:szCs w:val="28"/>
        </w:rPr>
      </w:pPr>
      <w:r>
        <w:rPr>
          <w:rFonts w:ascii="Arial" w:hAnsi="Arial" w:cs="Arial"/>
          <w:b/>
          <w:sz w:val="28"/>
          <w:szCs w:val="28"/>
          <w:lang w:val="id-ID"/>
        </w:rPr>
        <w:t>NOTES</w:t>
      </w:r>
      <w:r w:rsidRPr="00A107FB">
        <w:rPr>
          <w:rFonts w:ascii="Arial" w:hAnsi="Arial" w:cs="Arial"/>
          <w:b/>
          <w:sz w:val="28"/>
          <w:szCs w:val="28"/>
        </w:rPr>
        <w:t>:</w:t>
      </w:r>
    </w:p>
    <w:p w14:paraId="00E89533" w14:textId="77777777" w:rsidR="009C1CD1" w:rsidRPr="009C1CD1" w:rsidRDefault="009C1CD1" w:rsidP="009C1CD1">
      <w:pPr>
        <w:numPr>
          <w:ilvl w:val="0"/>
          <w:numId w:val="5"/>
        </w:numPr>
        <w:rPr>
          <w:rFonts w:ascii="Arial" w:hAnsi="Arial" w:cs="Arial"/>
          <w:sz w:val="22"/>
          <w:szCs w:val="22"/>
        </w:rPr>
      </w:pPr>
      <w:r w:rsidRPr="009C1CD1">
        <w:rPr>
          <w:rFonts w:ascii="Arial" w:hAnsi="Arial" w:cs="Arial"/>
          <w:sz w:val="22"/>
          <w:szCs w:val="22"/>
        </w:rPr>
        <w:t xml:space="preserve">This template is a guide to be used to prepare manuscripts for submission. </w:t>
      </w:r>
      <w:r w:rsidR="00D65957">
        <w:rPr>
          <w:rFonts w:ascii="Arial" w:hAnsi="Arial" w:cs="Arial"/>
          <w:sz w:val="22"/>
          <w:szCs w:val="22"/>
          <w:lang w:val="id-ID"/>
        </w:rPr>
        <w:t>T</w:t>
      </w:r>
      <w:r w:rsidRPr="009C1CD1">
        <w:rPr>
          <w:rFonts w:ascii="Arial" w:hAnsi="Arial" w:cs="Arial"/>
          <w:sz w:val="22"/>
          <w:szCs w:val="22"/>
        </w:rPr>
        <w:t xml:space="preserve">he entire manuscript (text, tables, and graphics) may be submitted in one file. Inserting graphics and tables close to the point at which they are discussed in the text of the manuscript can also be a benefit for the reviewer. </w:t>
      </w:r>
    </w:p>
    <w:p w14:paraId="75B06F1C" w14:textId="77777777" w:rsidR="00346081" w:rsidRPr="001D6AD4" w:rsidRDefault="00346081" w:rsidP="009C1CD1">
      <w:pPr>
        <w:numPr>
          <w:ilvl w:val="0"/>
          <w:numId w:val="5"/>
        </w:numPr>
        <w:rPr>
          <w:rFonts w:ascii="Arial" w:hAnsi="Arial" w:cs="Arial"/>
          <w:sz w:val="22"/>
          <w:szCs w:val="22"/>
        </w:rPr>
      </w:pPr>
      <w:r>
        <w:rPr>
          <w:rFonts w:ascii="Arial" w:hAnsi="Arial" w:cs="Arial"/>
          <w:sz w:val="22"/>
          <w:szCs w:val="22"/>
        </w:rPr>
        <w:t xml:space="preserve">The </w:t>
      </w:r>
      <w:r w:rsidRPr="001D6AD4">
        <w:rPr>
          <w:rFonts w:ascii="Arial" w:hAnsi="Arial" w:cs="Arial"/>
          <w:sz w:val="22"/>
          <w:szCs w:val="22"/>
        </w:rPr>
        <w:t>manuscripts</w:t>
      </w:r>
      <w:r>
        <w:rPr>
          <w:rFonts w:ascii="Arial" w:hAnsi="Arial" w:cs="Arial"/>
          <w:sz w:val="22"/>
          <w:szCs w:val="22"/>
          <w:lang w:val="id-ID"/>
        </w:rPr>
        <w:t xml:space="preserve"> </w:t>
      </w:r>
      <w:r w:rsidRPr="001D6AD4">
        <w:rPr>
          <w:rFonts w:ascii="Arial" w:hAnsi="Arial" w:cs="Arial"/>
          <w:sz w:val="22"/>
          <w:szCs w:val="22"/>
          <w:lang w:val="id-ID"/>
        </w:rPr>
        <w:t xml:space="preserve">should be </w:t>
      </w:r>
      <w:r>
        <w:rPr>
          <w:rFonts w:ascii="Arial" w:hAnsi="Arial" w:cs="Arial"/>
          <w:sz w:val="22"/>
          <w:szCs w:val="22"/>
          <w:lang w:val="id-ID"/>
        </w:rPr>
        <w:t xml:space="preserve">prepared follow the </w:t>
      </w:r>
      <w:r w:rsidRPr="00C2501E">
        <w:rPr>
          <w:rFonts w:ascii="Arial" w:hAnsi="Arial" w:cs="Arial"/>
          <w:sz w:val="22"/>
          <w:szCs w:val="22"/>
          <w:lang w:val="id-ID"/>
        </w:rPr>
        <w:t xml:space="preserve">page formatting that </w:t>
      </w:r>
      <w:r>
        <w:rPr>
          <w:rFonts w:ascii="Arial" w:hAnsi="Arial" w:cs="Arial"/>
          <w:sz w:val="22"/>
          <w:szCs w:val="22"/>
          <w:lang w:val="id-ID"/>
        </w:rPr>
        <w:t>attached in the next page.</w:t>
      </w:r>
    </w:p>
    <w:p w14:paraId="0CA37E1C" w14:textId="77777777" w:rsidR="00346081" w:rsidRPr="00C63960" w:rsidRDefault="00F1295E" w:rsidP="00F1295E">
      <w:pPr>
        <w:numPr>
          <w:ilvl w:val="0"/>
          <w:numId w:val="5"/>
        </w:numPr>
        <w:rPr>
          <w:rFonts w:ascii="Arial" w:hAnsi="Arial" w:cs="Arial"/>
          <w:sz w:val="22"/>
          <w:szCs w:val="22"/>
        </w:rPr>
      </w:pPr>
      <w:r w:rsidRPr="00F1295E">
        <w:rPr>
          <w:rFonts w:ascii="Arial" w:hAnsi="Arial" w:cs="Arial"/>
          <w:sz w:val="22"/>
          <w:szCs w:val="22"/>
          <w:lang w:val="id-ID"/>
        </w:rPr>
        <w:t>Manuscript</w:t>
      </w:r>
      <w:r w:rsidR="00346081" w:rsidRPr="004F1553">
        <w:rPr>
          <w:rFonts w:ascii="Arial" w:hAnsi="Arial" w:cs="Arial"/>
          <w:sz w:val="22"/>
          <w:szCs w:val="22"/>
        </w:rPr>
        <w:t xml:space="preserve"> </w:t>
      </w:r>
      <w:r w:rsidR="00346081">
        <w:rPr>
          <w:rFonts w:ascii="Arial" w:hAnsi="Arial" w:cs="Arial"/>
          <w:sz w:val="22"/>
          <w:szCs w:val="22"/>
          <w:lang w:val="id-ID"/>
        </w:rPr>
        <w:t xml:space="preserve">should </w:t>
      </w:r>
      <w:r w:rsidR="00346081" w:rsidRPr="004F1553">
        <w:rPr>
          <w:rFonts w:ascii="Arial" w:hAnsi="Arial" w:cs="Arial"/>
          <w:sz w:val="22"/>
          <w:szCs w:val="22"/>
        </w:rPr>
        <w:t xml:space="preserve">be </w:t>
      </w:r>
      <w:r w:rsidR="00346081">
        <w:rPr>
          <w:rFonts w:ascii="Arial" w:hAnsi="Arial" w:cs="Arial"/>
          <w:sz w:val="22"/>
          <w:szCs w:val="22"/>
          <w:lang w:val="id-ID"/>
        </w:rPr>
        <w:t>typed in</w:t>
      </w:r>
      <w:r w:rsidR="00346081" w:rsidRPr="004F1553">
        <w:rPr>
          <w:rFonts w:ascii="Arial" w:hAnsi="Arial" w:cs="Arial"/>
          <w:sz w:val="22"/>
          <w:szCs w:val="22"/>
        </w:rPr>
        <w:t xml:space="preserve"> </w:t>
      </w:r>
      <w:r w:rsidR="00346081" w:rsidRPr="00A107FB">
        <w:rPr>
          <w:rFonts w:ascii="Arial" w:hAnsi="Arial" w:cs="Arial"/>
          <w:sz w:val="22"/>
          <w:szCs w:val="22"/>
        </w:rPr>
        <w:t>A4 (</w:t>
      </w:r>
      <w:r w:rsidR="00346081" w:rsidRPr="00A107FB">
        <w:rPr>
          <w:rFonts w:ascii="Arial" w:hAnsi="Arial" w:cs="Arial"/>
          <w:sz w:val="22"/>
          <w:szCs w:val="22"/>
          <w:lang w:val="en-GB"/>
        </w:rPr>
        <w:t>210 x 297mm)</w:t>
      </w:r>
      <w:r w:rsidR="00346081">
        <w:rPr>
          <w:rFonts w:ascii="Arial" w:hAnsi="Arial" w:cs="Arial"/>
          <w:sz w:val="22"/>
          <w:szCs w:val="22"/>
          <w:lang w:val="id-ID"/>
        </w:rPr>
        <w:t xml:space="preserve"> format with 3 cm margins left, right and </w:t>
      </w:r>
      <w:r w:rsidR="00346081">
        <w:rPr>
          <w:rFonts w:ascii="Arial" w:hAnsi="Arial" w:cs="Arial"/>
          <w:sz w:val="22"/>
          <w:szCs w:val="22"/>
          <w:lang w:val="en-GB"/>
        </w:rPr>
        <w:t>2.</w:t>
      </w:r>
      <w:r w:rsidR="00346081" w:rsidRPr="00A107FB">
        <w:rPr>
          <w:rFonts w:ascii="Arial" w:hAnsi="Arial" w:cs="Arial"/>
          <w:sz w:val="22"/>
          <w:szCs w:val="22"/>
          <w:lang w:val="en-GB"/>
        </w:rPr>
        <w:t>5 cm</w:t>
      </w:r>
      <w:r w:rsidR="00346081">
        <w:rPr>
          <w:rFonts w:ascii="Arial" w:hAnsi="Arial" w:cs="Arial"/>
          <w:sz w:val="22"/>
          <w:szCs w:val="22"/>
          <w:lang w:val="id-ID"/>
        </w:rPr>
        <w:t xml:space="preserve"> margins top and bottom, </w:t>
      </w:r>
      <w:r w:rsidR="00346081" w:rsidRPr="004F1553">
        <w:rPr>
          <w:rFonts w:ascii="Arial" w:hAnsi="Arial" w:cs="Arial"/>
          <w:sz w:val="22"/>
          <w:szCs w:val="22"/>
          <w:lang w:val="id-ID"/>
        </w:rPr>
        <w:t>singled spaced for abstract, references, figure captions and tables</w:t>
      </w:r>
      <w:r w:rsidR="00346081">
        <w:rPr>
          <w:rFonts w:ascii="Arial" w:hAnsi="Arial" w:cs="Arial"/>
          <w:sz w:val="22"/>
          <w:szCs w:val="22"/>
          <w:lang w:val="id-ID"/>
        </w:rPr>
        <w:t>,</w:t>
      </w:r>
      <w:r w:rsidR="00346081" w:rsidRPr="004F1553">
        <w:rPr>
          <w:rFonts w:ascii="Arial" w:hAnsi="Arial" w:cs="Arial"/>
          <w:sz w:val="22"/>
          <w:szCs w:val="22"/>
          <w:lang w:val="id-ID"/>
        </w:rPr>
        <w:t xml:space="preserve"> </w:t>
      </w:r>
      <w:r w:rsidR="00346081">
        <w:rPr>
          <w:rFonts w:ascii="Arial" w:hAnsi="Arial" w:cs="Arial"/>
          <w:sz w:val="22"/>
          <w:szCs w:val="22"/>
          <w:lang w:val="id-ID"/>
        </w:rPr>
        <w:t>one and a half</w:t>
      </w:r>
      <w:r w:rsidR="00346081" w:rsidRPr="004F1553">
        <w:rPr>
          <w:rFonts w:ascii="Arial" w:hAnsi="Arial" w:cs="Arial"/>
          <w:sz w:val="22"/>
          <w:szCs w:val="22"/>
          <w:lang w:val="id-ID"/>
        </w:rPr>
        <w:t xml:space="preserve"> spaced in Arial 1</w:t>
      </w:r>
      <w:r w:rsidR="00346081">
        <w:rPr>
          <w:rFonts w:ascii="Arial" w:hAnsi="Arial" w:cs="Arial"/>
          <w:sz w:val="22"/>
          <w:szCs w:val="22"/>
          <w:lang w:val="id-ID"/>
        </w:rPr>
        <w:t xml:space="preserve">0 </w:t>
      </w:r>
      <w:r w:rsidR="00346081" w:rsidRPr="004F1553">
        <w:rPr>
          <w:rFonts w:ascii="Arial" w:hAnsi="Arial" w:cs="Arial"/>
          <w:sz w:val="22"/>
          <w:szCs w:val="22"/>
          <w:lang w:val="id-ID"/>
        </w:rPr>
        <w:t>for text, using no more than 20 pages for original papers</w:t>
      </w:r>
      <w:r w:rsidR="00346081">
        <w:rPr>
          <w:rFonts w:ascii="Arial" w:hAnsi="Arial" w:cs="Arial"/>
          <w:sz w:val="22"/>
          <w:szCs w:val="22"/>
          <w:lang w:val="id-ID"/>
        </w:rPr>
        <w:t>.</w:t>
      </w:r>
    </w:p>
    <w:p w14:paraId="7729BDA1" w14:textId="77777777" w:rsidR="00C63960" w:rsidRDefault="00D65957" w:rsidP="00346081">
      <w:pPr>
        <w:numPr>
          <w:ilvl w:val="0"/>
          <w:numId w:val="5"/>
        </w:numPr>
        <w:rPr>
          <w:rFonts w:ascii="Arial" w:hAnsi="Arial" w:cs="Arial"/>
          <w:sz w:val="22"/>
          <w:szCs w:val="22"/>
        </w:rPr>
      </w:pPr>
      <w:r>
        <w:rPr>
          <w:rFonts w:ascii="Arial" w:hAnsi="Arial" w:cs="Arial"/>
          <w:sz w:val="22"/>
          <w:szCs w:val="22"/>
          <w:lang w:val="id-ID"/>
        </w:rPr>
        <w:t>M</w:t>
      </w:r>
      <w:r w:rsidR="00C63960">
        <w:rPr>
          <w:rFonts w:ascii="Arial" w:hAnsi="Arial" w:cs="Arial"/>
          <w:sz w:val="22"/>
          <w:szCs w:val="22"/>
          <w:lang w:val="id-ID"/>
        </w:rPr>
        <w:t xml:space="preserve">anuscript </w:t>
      </w:r>
      <w:r w:rsidR="00C63960" w:rsidRPr="00C2501E">
        <w:rPr>
          <w:rFonts w:ascii="Arial" w:hAnsi="Arial" w:cs="Arial"/>
          <w:sz w:val="22"/>
          <w:szCs w:val="22"/>
          <w:lang w:val="en-GB"/>
        </w:rPr>
        <w:t xml:space="preserve">file </w:t>
      </w:r>
      <w:r w:rsidR="00C63960">
        <w:rPr>
          <w:rFonts w:ascii="Arial" w:hAnsi="Arial" w:cs="Arial"/>
          <w:sz w:val="22"/>
          <w:szCs w:val="22"/>
          <w:lang w:val="id-ID"/>
        </w:rPr>
        <w:t xml:space="preserve">should </w:t>
      </w:r>
      <w:r w:rsidR="00C63960" w:rsidRPr="00C2501E">
        <w:rPr>
          <w:rFonts w:ascii="Arial" w:hAnsi="Arial" w:cs="Arial"/>
          <w:sz w:val="22"/>
          <w:szCs w:val="22"/>
          <w:lang w:val="en-GB"/>
        </w:rPr>
        <w:t>be saved in the native format of the word-processor used.</w:t>
      </w:r>
    </w:p>
    <w:p w14:paraId="175CB1F1" w14:textId="77777777" w:rsidR="00F1295E" w:rsidRPr="00F1295E" w:rsidRDefault="00F1295E" w:rsidP="001C5A74">
      <w:pPr>
        <w:numPr>
          <w:ilvl w:val="0"/>
          <w:numId w:val="5"/>
        </w:numPr>
        <w:rPr>
          <w:rFonts w:ascii="Arial" w:hAnsi="Arial" w:cs="Arial"/>
          <w:sz w:val="22"/>
          <w:szCs w:val="22"/>
        </w:rPr>
      </w:pPr>
      <w:r w:rsidRPr="00F1295E">
        <w:rPr>
          <w:rFonts w:ascii="Arial" w:hAnsi="Arial" w:cs="Arial"/>
          <w:sz w:val="22"/>
          <w:szCs w:val="22"/>
          <w:lang w:val="id-ID"/>
        </w:rPr>
        <w:t>Original resolution of figures</w:t>
      </w:r>
      <w:r w:rsidRPr="00F1295E">
        <w:rPr>
          <w:rFonts w:ascii="Arial" w:hAnsi="Arial" w:cs="Arial"/>
          <w:sz w:val="22"/>
          <w:szCs w:val="22"/>
        </w:rPr>
        <w:t>,</w:t>
      </w:r>
      <w:r w:rsidRPr="00F1295E">
        <w:rPr>
          <w:rFonts w:ascii="Arial" w:hAnsi="Arial" w:cs="Arial"/>
          <w:sz w:val="22"/>
          <w:szCs w:val="22"/>
          <w:lang w:val="id-ID"/>
        </w:rPr>
        <w:t xml:space="preserve"> graphics, and tables should be attached in separate pages after original papers.</w:t>
      </w:r>
    </w:p>
    <w:p w14:paraId="5A23261E" w14:textId="77777777" w:rsidR="00D65957" w:rsidRPr="00D65957" w:rsidRDefault="00D65957" w:rsidP="00346081">
      <w:pPr>
        <w:numPr>
          <w:ilvl w:val="0"/>
          <w:numId w:val="5"/>
        </w:numPr>
        <w:rPr>
          <w:rFonts w:ascii="Arial" w:hAnsi="Arial" w:cs="Arial"/>
          <w:sz w:val="22"/>
          <w:szCs w:val="22"/>
        </w:rPr>
      </w:pPr>
      <w:r>
        <w:rPr>
          <w:rFonts w:ascii="Arial" w:hAnsi="Arial" w:cs="Arial"/>
          <w:sz w:val="22"/>
          <w:szCs w:val="22"/>
          <w:lang w:val="id-ID"/>
        </w:rPr>
        <w:t xml:space="preserve">There are three page sections in the manuscript file: </w:t>
      </w:r>
    </w:p>
    <w:p w14:paraId="117A3640" w14:textId="77777777" w:rsidR="00F1295E" w:rsidRPr="00F1295E" w:rsidRDefault="00D65957" w:rsidP="00F1295E">
      <w:pPr>
        <w:numPr>
          <w:ilvl w:val="0"/>
          <w:numId w:val="9"/>
        </w:numPr>
        <w:rPr>
          <w:rFonts w:ascii="Arial" w:hAnsi="Arial" w:cs="Arial"/>
          <w:sz w:val="22"/>
          <w:szCs w:val="22"/>
          <w:lang w:val="id-ID"/>
        </w:rPr>
      </w:pPr>
      <w:r>
        <w:rPr>
          <w:rFonts w:ascii="Arial" w:hAnsi="Arial" w:cs="Arial"/>
          <w:sz w:val="22"/>
          <w:szCs w:val="22"/>
          <w:lang w:val="id-ID"/>
        </w:rPr>
        <w:t>First</w:t>
      </w:r>
      <w:r w:rsidR="00F1295E">
        <w:rPr>
          <w:rFonts w:ascii="Arial" w:hAnsi="Arial" w:cs="Arial"/>
          <w:sz w:val="22"/>
          <w:szCs w:val="22"/>
          <w:lang w:val="id-ID"/>
        </w:rPr>
        <w:t xml:space="preserve"> </w:t>
      </w:r>
      <w:r w:rsidR="00F1295E" w:rsidRPr="00F1295E">
        <w:rPr>
          <w:rFonts w:ascii="Arial" w:hAnsi="Arial" w:cs="Arial"/>
          <w:sz w:val="22"/>
          <w:szCs w:val="22"/>
          <w:lang w:val="id-ID"/>
        </w:rPr>
        <w:t>section</w:t>
      </w:r>
      <w:r>
        <w:rPr>
          <w:rFonts w:ascii="Arial" w:hAnsi="Arial" w:cs="Arial"/>
          <w:sz w:val="22"/>
          <w:szCs w:val="22"/>
          <w:lang w:val="id-ID"/>
        </w:rPr>
        <w:t xml:space="preserve"> page contained </w:t>
      </w:r>
      <w:r w:rsidRPr="00D65957">
        <w:rPr>
          <w:rFonts w:ascii="Arial" w:hAnsi="Arial" w:cs="Arial"/>
          <w:sz w:val="22"/>
          <w:szCs w:val="22"/>
          <w:lang w:val="id-ID"/>
        </w:rPr>
        <w:t>the title of the manuscript</w:t>
      </w:r>
      <w:r>
        <w:rPr>
          <w:rFonts w:ascii="Arial" w:hAnsi="Arial" w:cs="Arial"/>
          <w:sz w:val="22"/>
          <w:szCs w:val="22"/>
          <w:lang w:val="id-ID"/>
        </w:rPr>
        <w:t xml:space="preserve"> and</w:t>
      </w:r>
      <w:r w:rsidRPr="00D65957">
        <w:rPr>
          <w:rFonts w:ascii="Arial" w:hAnsi="Arial" w:cs="Arial"/>
          <w:sz w:val="22"/>
          <w:szCs w:val="22"/>
          <w:lang w:val="id-ID"/>
        </w:rPr>
        <w:t xml:space="preserve"> the information </w:t>
      </w:r>
      <w:r w:rsidR="00F1295E">
        <w:rPr>
          <w:rFonts w:ascii="Arial" w:hAnsi="Arial" w:cs="Arial"/>
          <w:sz w:val="22"/>
          <w:szCs w:val="22"/>
          <w:lang w:val="id-ID"/>
        </w:rPr>
        <w:t xml:space="preserve">about </w:t>
      </w:r>
      <w:r w:rsidRPr="00D65957">
        <w:rPr>
          <w:rFonts w:ascii="Arial" w:hAnsi="Arial" w:cs="Arial"/>
          <w:sz w:val="22"/>
          <w:szCs w:val="22"/>
          <w:lang w:val="id-ID"/>
        </w:rPr>
        <w:t>author's name, institution address, contact number and email for corresp</w:t>
      </w:r>
      <w:r w:rsidR="00F1295E">
        <w:rPr>
          <w:rFonts w:ascii="Arial" w:hAnsi="Arial" w:cs="Arial"/>
          <w:sz w:val="22"/>
          <w:szCs w:val="22"/>
          <w:lang w:val="id-ID"/>
        </w:rPr>
        <w:t>odence purposes.</w:t>
      </w:r>
      <w:r w:rsidR="00F1295E" w:rsidRPr="00F1295E">
        <w:t xml:space="preserve"> </w:t>
      </w:r>
    </w:p>
    <w:p w14:paraId="187FF790" w14:textId="77777777" w:rsidR="00F1295E" w:rsidRDefault="00F1295E" w:rsidP="00393388">
      <w:pPr>
        <w:numPr>
          <w:ilvl w:val="0"/>
          <w:numId w:val="9"/>
        </w:numPr>
        <w:rPr>
          <w:rFonts w:ascii="Arial" w:hAnsi="Arial" w:cs="Arial"/>
          <w:sz w:val="22"/>
          <w:szCs w:val="22"/>
          <w:lang w:val="id-ID"/>
        </w:rPr>
      </w:pPr>
      <w:r>
        <w:rPr>
          <w:lang w:val="id-ID"/>
        </w:rPr>
        <w:t>Second</w:t>
      </w:r>
      <w:r w:rsidRPr="00F1295E">
        <w:rPr>
          <w:rFonts w:ascii="Arial" w:hAnsi="Arial" w:cs="Arial"/>
          <w:sz w:val="22"/>
          <w:szCs w:val="22"/>
          <w:lang w:val="id-ID"/>
        </w:rPr>
        <w:t xml:space="preserve"> section page</w:t>
      </w:r>
      <w:r>
        <w:rPr>
          <w:rFonts w:ascii="Arial" w:hAnsi="Arial" w:cs="Arial"/>
          <w:sz w:val="22"/>
          <w:szCs w:val="22"/>
          <w:lang w:val="id-ID"/>
        </w:rPr>
        <w:t xml:space="preserve">s contained </w:t>
      </w:r>
      <w:r w:rsidR="00AD13E7">
        <w:rPr>
          <w:rFonts w:ascii="Arial" w:hAnsi="Arial" w:cs="Arial"/>
          <w:sz w:val="22"/>
          <w:szCs w:val="22"/>
          <w:lang w:val="id-ID"/>
        </w:rPr>
        <w:t xml:space="preserve">original </w:t>
      </w:r>
      <w:r w:rsidR="00393388">
        <w:rPr>
          <w:rFonts w:ascii="Arial" w:hAnsi="Arial" w:cs="Arial"/>
          <w:sz w:val="22"/>
          <w:szCs w:val="22"/>
          <w:lang w:val="id-ID"/>
        </w:rPr>
        <w:t xml:space="preserve">manuscript </w:t>
      </w:r>
      <w:r w:rsidR="00AD13E7">
        <w:rPr>
          <w:rFonts w:ascii="Arial" w:hAnsi="Arial" w:cs="Arial"/>
          <w:sz w:val="22"/>
          <w:szCs w:val="22"/>
          <w:lang w:val="id-ID"/>
        </w:rPr>
        <w:t xml:space="preserve">including </w:t>
      </w:r>
      <w:r>
        <w:rPr>
          <w:rFonts w:ascii="Arial" w:hAnsi="Arial" w:cs="Arial"/>
          <w:sz w:val="22"/>
          <w:szCs w:val="22"/>
          <w:lang w:val="id-ID"/>
        </w:rPr>
        <w:t>title</w:t>
      </w:r>
      <w:r w:rsidR="00AD13E7">
        <w:rPr>
          <w:rFonts w:ascii="Arial" w:hAnsi="Arial" w:cs="Arial"/>
          <w:sz w:val="22"/>
          <w:szCs w:val="22"/>
          <w:lang w:val="id-ID"/>
        </w:rPr>
        <w:t xml:space="preserve">, Abstract </w:t>
      </w:r>
      <w:r>
        <w:rPr>
          <w:rFonts w:ascii="Arial" w:hAnsi="Arial" w:cs="Arial"/>
          <w:sz w:val="22"/>
          <w:szCs w:val="22"/>
          <w:lang w:val="id-ID"/>
        </w:rPr>
        <w:t xml:space="preserve"> </w:t>
      </w:r>
      <w:r w:rsidR="00393388" w:rsidRPr="00C2501E">
        <w:rPr>
          <w:rFonts w:ascii="Arial" w:hAnsi="Arial" w:cs="Arial"/>
          <w:sz w:val="22"/>
          <w:szCs w:val="22"/>
          <w:lang w:val="en-GB"/>
        </w:rPr>
        <w:t xml:space="preserve">Introduction, </w:t>
      </w:r>
      <w:r w:rsidR="00D54CC5">
        <w:rPr>
          <w:rFonts w:ascii="Arial" w:hAnsi="Arial" w:cs="Arial"/>
          <w:sz w:val="22"/>
          <w:szCs w:val="22"/>
          <w:lang w:val="id-ID"/>
        </w:rPr>
        <w:t>Methods</w:t>
      </w:r>
      <w:r w:rsidR="00393388" w:rsidRPr="00C2501E">
        <w:rPr>
          <w:rFonts w:ascii="Arial" w:hAnsi="Arial" w:cs="Arial"/>
          <w:sz w:val="22"/>
          <w:szCs w:val="22"/>
          <w:lang w:val="en-GB"/>
        </w:rPr>
        <w:t>, Results and Discussion</w:t>
      </w:r>
      <w:r w:rsidR="00393388">
        <w:rPr>
          <w:rFonts w:ascii="Arial" w:hAnsi="Arial" w:cs="Arial"/>
          <w:sz w:val="22"/>
          <w:szCs w:val="22"/>
          <w:lang w:val="id-ID"/>
        </w:rPr>
        <w:t>s</w:t>
      </w:r>
      <w:r w:rsidR="00393388" w:rsidRPr="00C2501E">
        <w:rPr>
          <w:rFonts w:ascii="Arial" w:hAnsi="Arial" w:cs="Arial"/>
          <w:sz w:val="22"/>
          <w:szCs w:val="22"/>
          <w:lang w:val="en-GB"/>
        </w:rPr>
        <w:t>, Conclusions</w:t>
      </w:r>
      <w:r w:rsidR="00393388">
        <w:rPr>
          <w:rFonts w:ascii="Arial" w:hAnsi="Arial" w:cs="Arial"/>
          <w:sz w:val="22"/>
          <w:szCs w:val="22"/>
          <w:lang w:val="id-ID"/>
        </w:rPr>
        <w:t xml:space="preserve">, </w:t>
      </w:r>
      <w:r w:rsidR="00393388" w:rsidRPr="00393388">
        <w:rPr>
          <w:rFonts w:ascii="Arial" w:hAnsi="Arial" w:cs="Arial"/>
          <w:sz w:val="22"/>
          <w:szCs w:val="22"/>
          <w:lang w:val="id-ID"/>
        </w:rPr>
        <w:t xml:space="preserve">Acknowledgements, </w:t>
      </w:r>
      <w:r w:rsidR="00393388">
        <w:rPr>
          <w:rFonts w:ascii="Arial" w:hAnsi="Arial" w:cs="Arial"/>
          <w:sz w:val="22"/>
          <w:szCs w:val="22"/>
          <w:lang w:val="id-ID"/>
        </w:rPr>
        <w:t xml:space="preserve">and </w:t>
      </w:r>
      <w:r w:rsidR="00393388" w:rsidRPr="00393388">
        <w:rPr>
          <w:rFonts w:ascii="Arial" w:hAnsi="Arial" w:cs="Arial"/>
          <w:sz w:val="22"/>
          <w:szCs w:val="22"/>
          <w:lang w:val="id-ID"/>
        </w:rPr>
        <w:t>References</w:t>
      </w:r>
      <w:r w:rsidR="00393388">
        <w:rPr>
          <w:rFonts w:ascii="Arial" w:hAnsi="Arial" w:cs="Arial"/>
          <w:sz w:val="22"/>
          <w:szCs w:val="22"/>
          <w:lang w:val="id-ID"/>
        </w:rPr>
        <w:t>. No</w:t>
      </w:r>
      <w:r>
        <w:rPr>
          <w:rFonts w:ascii="Arial" w:hAnsi="Arial" w:cs="Arial"/>
          <w:sz w:val="22"/>
          <w:szCs w:val="22"/>
          <w:lang w:val="id-ID"/>
        </w:rPr>
        <w:t xml:space="preserve"> information </w:t>
      </w:r>
      <w:r w:rsidRPr="00F1295E">
        <w:rPr>
          <w:rFonts w:ascii="Arial" w:hAnsi="Arial" w:cs="Arial"/>
          <w:sz w:val="22"/>
          <w:szCs w:val="22"/>
          <w:lang w:val="id-ID"/>
        </w:rPr>
        <w:t xml:space="preserve"> </w:t>
      </w:r>
      <w:r w:rsidR="00AD13E7" w:rsidRPr="00AD13E7">
        <w:rPr>
          <w:rFonts w:ascii="Arial" w:hAnsi="Arial" w:cs="Arial"/>
          <w:sz w:val="22"/>
          <w:szCs w:val="22"/>
          <w:lang w:val="id-ID"/>
        </w:rPr>
        <w:t>about author's name, institution address, contact number and email for correspodence purposes</w:t>
      </w:r>
      <w:r w:rsidR="00393388">
        <w:rPr>
          <w:rFonts w:ascii="Arial" w:hAnsi="Arial" w:cs="Arial"/>
          <w:sz w:val="22"/>
          <w:szCs w:val="22"/>
          <w:lang w:val="id-ID"/>
        </w:rPr>
        <w:t xml:space="preserve"> in the s</w:t>
      </w:r>
      <w:r w:rsidR="00393388" w:rsidRPr="00393388">
        <w:rPr>
          <w:rFonts w:ascii="Arial" w:hAnsi="Arial" w:cs="Arial"/>
          <w:sz w:val="22"/>
          <w:szCs w:val="22"/>
          <w:lang w:val="id-ID"/>
        </w:rPr>
        <w:t>econd section pages</w:t>
      </w:r>
      <w:r w:rsidR="00393388">
        <w:rPr>
          <w:rFonts w:ascii="Arial" w:hAnsi="Arial" w:cs="Arial"/>
          <w:sz w:val="22"/>
          <w:szCs w:val="22"/>
          <w:lang w:val="id-ID"/>
        </w:rPr>
        <w:t>.</w:t>
      </w:r>
    </w:p>
    <w:p w14:paraId="00491FA4" w14:textId="77777777" w:rsidR="00204400" w:rsidRPr="000E176B" w:rsidRDefault="00393388" w:rsidP="000E176B">
      <w:pPr>
        <w:numPr>
          <w:ilvl w:val="0"/>
          <w:numId w:val="9"/>
        </w:numPr>
        <w:rPr>
          <w:rFonts w:ascii="Arial" w:hAnsi="Arial" w:cs="Arial"/>
          <w:sz w:val="22"/>
          <w:szCs w:val="22"/>
          <w:lang w:val="id-ID"/>
        </w:rPr>
      </w:pPr>
      <w:r>
        <w:rPr>
          <w:rFonts w:ascii="Arial" w:hAnsi="Arial" w:cs="Arial"/>
          <w:sz w:val="22"/>
          <w:szCs w:val="22"/>
          <w:lang w:val="id-ID"/>
        </w:rPr>
        <w:t>Third section pages</w:t>
      </w:r>
      <w:r w:rsidRPr="00393388">
        <w:t xml:space="preserve"> </w:t>
      </w:r>
      <w:r>
        <w:rPr>
          <w:lang w:val="id-ID"/>
        </w:rPr>
        <w:t>contained o</w:t>
      </w:r>
      <w:r w:rsidRPr="00393388">
        <w:rPr>
          <w:rFonts w:ascii="Arial" w:hAnsi="Arial" w:cs="Arial"/>
          <w:sz w:val="22"/>
          <w:szCs w:val="22"/>
          <w:lang w:val="id-ID"/>
        </w:rPr>
        <w:t>riginal resolution of figures, graphics, and tables</w:t>
      </w:r>
      <w:r>
        <w:rPr>
          <w:rFonts w:ascii="Arial" w:hAnsi="Arial" w:cs="Arial"/>
          <w:sz w:val="22"/>
          <w:szCs w:val="22"/>
          <w:lang w:val="id-ID"/>
        </w:rPr>
        <w:t xml:space="preserve"> and s</w:t>
      </w:r>
      <w:r w:rsidRPr="00393388">
        <w:rPr>
          <w:rFonts w:ascii="Arial" w:hAnsi="Arial" w:cs="Arial"/>
          <w:sz w:val="22"/>
          <w:szCs w:val="22"/>
          <w:lang w:val="id-ID"/>
        </w:rPr>
        <w:t>upplementary data (if available)</w:t>
      </w:r>
      <w:r>
        <w:rPr>
          <w:rFonts w:ascii="Arial" w:hAnsi="Arial" w:cs="Arial"/>
          <w:sz w:val="22"/>
          <w:szCs w:val="22"/>
          <w:lang w:val="id-ID"/>
        </w:rPr>
        <w:t>.</w:t>
      </w:r>
    </w:p>
    <w:p w14:paraId="104F7F44" w14:textId="77777777" w:rsidR="00346081" w:rsidRPr="00C2501E" w:rsidRDefault="00346081" w:rsidP="00346081">
      <w:pPr>
        <w:numPr>
          <w:ilvl w:val="0"/>
          <w:numId w:val="5"/>
        </w:numPr>
        <w:rPr>
          <w:rFonts w:ascii="Arial" w:hAnsi="Arial" w:cs="Arial"/>
          <w:sz w:val="22"/>
          <w:szCs w:val="22"/>
          <w:lang w:val="en-GB"/>
        </w:rPr>
      </w:pPr>
      <w:r w:rsidRPr="00C2501E">
        <w:rPr>
          <w:rFonts w:ascii="Arial" w:hAnsi="Arial" w:cs="Arial"/>
          <w:sz w:val="22"/>
          <w:szCs w:val="22"/>
          <w:lang w:val="en-GB"/>
        </w:rPr>
        <w:t>To avoid unnecessary errors</w:t>
      </w:r>
      <w:r w:rsidR="00231132">
        <w:rPr>
          <w:rFonts w:ascii="Arial" w:hAnsi="Arial" w:cs="Arial"/>
          <w:sz w:val="22"/>
          <w:szCs w:val="22"/>
          <w:lang w:val="id-ID"/>
        </w:rPr>
        <w:t>, author</w:t>
      </w:r>
      <w:r w:rsidRPr="00C2501E">
        <w:rPr>
          <w:rFonts w:ascii="Arial" w:hAnsi="Arial" w:cs="Arial"/>
          <w:sz w:val="22"/>
          <w:szCs w:val="22"/>
          <w:lang w:val="en-GB"/>
        </w:rPr>
        <w:t xml:space="preserve"> are strongly advised to use the "spell-check" and "grammar-check" functions of word-processor.</w:t>
      </w:r>
    </w:p>
    <w:p w14:paraId="54D21F62" w14:textId="77777777" w:rsidR="00195D81" w:rsidRDefault="00195D81" w:rsidP="00F94698">
      <w:pPr>
        <w:spacing w:line="240" w:lineRule="auto"/>
        <w:jc w:val="center"/>
        <w:rPr>
          <w:rFonts w:ascii="Cooper Black" w:hAnsi="Cooper Black"/>
          <w:sz w:val="72"/>
          <w:szCs w:val="72"/>
        </w:rPr>
        <w:sectPr w:rsidR="00195D81" w:rsidSect="00120798">
          <w:headerReference w:type="even" r:id="rId8"/>
          <w:headerReference w:type="default" r:id="rId9"/>
          <w:footerReference w:type="even" r:id="rId10"/>
          <w:footerReference w:type="default" r:id="rId11"/>
          <w:headerReference w:type="first" r:id="rId12"/>
          <w:footerReference w:type="first" r:id="rId13"/>
          <w:pgSz w:w="11906" w:h="16838" w:code="9"/>
          <w:pgMar w:top="1418" w:right="1701" w:bottom="1418" w:left="1701" w:header="851" w:footer="851" w:gutter="0"/>
          <w:cols w:space="720"/>
          <w:docGrid w:linePitch="360"/>
        </w:sectPr>
      </w:pPr>
    </w:p>
    <w:p w14:paraId="1C0AC5FB" w14:textId="77777777" w:rsidR="0093050E" w:rsidRPr="00167027" w:rsidRDefault="0093050E" w:rsidP="00F94698">
      <w:pPr>
        <w:spacing w:line="240" w:lineRule="auto"/>
        <w:jc w:val="center"/>
        <w:rPr>
          <w:rFonts w:ascii="Cooper Black" w:hAnsi="Cooper Black"/>
          <w:sz w:val="72"/>
          <w:szCs w:val="72"/>
        </w:rPr>
      </w:pPr>
      <w:r w:rsidRPr="00167027">
        <w:rPr>
          <w:rFonts w:ascii="Cooper Black" w:hAnsi="Cooper Black"/>
          <w:sz w:val="72"/>
          <w:szCs w:val="72"/>
        </w:rPr>
        <w:lastRenderedPageBreak/>
        <w:t>JKPK</w:t>
      </w:r>
    </w:p>
    <w:p w14:paraId="6459EFE5" w14:textId="77777777" w:rsidR="0093050E" w:rsidRPr="007334F3" w:rsidRDefault="0093050E" w:rsidP="00F94698">
      <w:pPr>
        <w:spacing w:line="240" w:lineRule="auto"/>
        <w:jc w:val="center"/>
        <w:rPr>
          <w:rFonts w:ascii="Verdana" w:hAnsi="Verdana"/>
          <w:b/>
          <w:sz w:val="36"/>
          <w:szCs w:val="36"/>
          <w14:shadow w14:blurRad="50800" w14:dist="38100" w14:dir="2700000" w14:sx="100000" w14:sy="100000" w14:kx="0" w14:ky="0" w14:algn="tl">
            <w14:srgbClr w14:val="000000">
              <w14:alpha w14:val="60000"/>
            </w14:srgbClr>
          </w14:shadow>
        </w:rPr>
      </w:pPr>
      <w:r w:rsidRPr="007334F3">
        <w:rPr>
          <w:rFonts w:ascii="Verdana" w:hAnsi="Verdana"/>
          <w:b/>
          <w:sz w:val="36"/>
          <w:szCs w:val="36"/>
          <w14:shadow w14:blurRad="50800" w14:dist="38100" w14:dir="2700000" w14:sx="100000" w14:sy="100000" w14:kx="0" w14:ky="0" w14:algn="tl">
            <w14:srgbClr w14:val="000000">
              <w14:alpha w14:val="60000"/>
            </w14:srgbClr>
          </w14:shadow>
        </w:rPr>
        <w:t>JURNAL KIMIA DAN PENDIDIKAN KIMIA</w:t>
      </w:r>
    </w:p>
    <w:p w14:paraId="6955097E" w14:textId="77777777" w:rsidR="0093050E" w:rsidRPr="007334F3" w:rsidRDefault="0093050E" w:rsidP="00F94698">
      <w:pPr>
        <w:spacing w:line="240" w:lineRule="auto"/>
        <w:jc w:val="center"/>
        <w:rPr>
          <w:rFonts w:ascii="Verdana" w:hAnsi="Verdana"/>
          <w:b/>
          <w:sz w:val="28"/>
          <w:szCs w:val="28"/>
          <w:lang w:val="id-ID"/>
          <w14:shadow w14:blurRad="50800" w14:dist="38100" w14:dir="2700000" w14:sx="100000" w14:sy="100000" w14:kx="0" w14:ky="0" w14:algn="tl">
            <w14:srgbClr w14:val="000000">
              <w14:alpha w14:val="60000"/>
            </w14:srgbClr>
          </w14:shadow>
        </w:rPr>
      </w:pPr>
      <w:r w:rsidRPr="007334F3">
        <w:rPr>
          <w:rFonts w:ascii="Verdana" w:hAnsi="Verdana"/>
          <w:b/>
          <w:sz w:val="28"/>
          <w:szCs w:val="28"/>
          <w:lang w:val="id-ID"/>
          <w14:shadow w14:blurRad="50800" w14:dist="38100" w14:dir="2700000" w14:sx="100000" w14:sy="100000" w14:kx="0" w14:ky="0" w14:algn="tl">
            <w14:srgbClr w14:val="000000">
              <w14:alpha w14:val="60000"/>
            </w14:srgbClr>
          </w14:shadow>
        </w:rPr>
        <w:t>p-</w:t>
      </w:r>
      <w:r w:rsidRPr="007334F3">
        <w:rPr>
          <w:rFonts w:ascii="Verdana" w:hAnsi="Verdana"/>
          <w:b/>
          <w:sz w:val="28"/>
          <w:szCs w:val="28"/>
          <w14:shadow w14:blurRad="50800" w14:dist="38100" w14:dir="2700000" w14:sx="100000" w14:sy="100000" w14:kx="0" w14:ky="0" w14:algn="tl">
            <w14:srgbClr w14:val="000000">
              <w14:alpha w14:val="60000"/>
            </w14:srgbClr>
          </w14:shadow>
        </w:rPr>
        <w:t>ISSN</w:t>
      </w:r>
      <w:r w:rsidRPr="007334F3">
        <w:rPr>
          <w:rFonts w:ascii="Verdana" w:hAnsi="Verdana"/>
          <w:b/>
          <w:sz w:val="28"/>
          <w:szCs w:val="28"/>
          <w:lang w:val="id-ID"/>
          <w14:shadow w14:blurRad="50800" w14:dist="38100" w14:dir="2700000" w14:sx="100000" w14:sy="100000" w14:kx="0" w14:ky="0" w14:algn="tl">
            <w14:srgbClr w14:val="000000">
              <w14:alpha w14:val="60000"/>
            </w14:srgbClr>
          </w14:shadow>
        </w:rPr>
        <w:t xml:space="preserve"> </w:t>
      </w:r>
      <w:r w:rsidR="00624A42" w:rsidRPr="007334F3">
        <w:rPr>
          <w:rFonts w:ascii="Verdana" w:hAnsi="Verdana"/>
          <w:b/>
          <w:sz w:val="28"/>
          <w:szCs w:val="28"/>
          <w:lang w:val="id-ID"/>
          <w14:shadow w14:blurRad="50800" w14:dist="38100" w14:dir="2700000" w14:sx="100000" w14:sy="100000" w14:kx="0" w14:ky="0" w14:algn="tl">
            <w14:srgbClr w14:val="000000">
              <w14:alpha w14:val="60000"/>
            </w14:srgbClr>
          </w14:shadow>
        </w:rPr>
        <w:t>2503-4146</w:t>
      </w:r>
      <w:r w:rsidRPr="007334F3">
        <w:rPr>
          <w:rFonts w:ascii="Verdana" w:hAnsi="Verdana"/>
          <w:b/>
          <w:sz w:val="28"/>
          <w:szCs w:val="28"/>
          <w:lang w:val="id-ID"/>
          <w14:shadow w14:blurRad="50800" w14:dist="38100" w14:dir="2700000" w14:sx="100000" w14:sy="100000" w14:kx="0" w14:ky="0" w14:algn="tl">
            <w14:srgbClr w14:val="000000">
              <w14:alpha w14:val="60000"/>
            </w14:srgbClr>
          </w14:shadow>
        </w:rPr>
        <w:t xml:space="preserve">   e-ISSN</w:t>
      </w:r>
      <w:r w:rsidR="00E54B7E" w:rsidRPr="007334F3">
        <w:rPr>
          <w:rFonts w:ascii="Verdana" w:hAnsi="Verdana"/>
          <w:b/>
          <w:sz w:val="28"/>
          <w:szCs w:val="28"/>
          <w:lang w:val="id-ID"/>
          <w14:shadow w14:blurRad="50800" w14:dist="38100" w14:dir="2700000" w14:sx="100000" w14:sy="100000" w14:kx="0" w14:ky="0" w14:algn="tl">
            <w14:srgbClr w14:val="000000">
              <w14:alpha w14:val="60000"/>
            </w14:srgbClr>
          </w14:shadow>
        </w:rPr>
        <w:t xml:space="preserve"> </w:t>
      </w:r>
      <w:r w:rsidR="00624A42" w:rsidRPr="007334F3">
        <w:rPr>
          <w:rFonts w:ascii="Verdana" w:hAnsi="Verdana"/>
          <w:b/>
          <w:sz w:val="28"/>
          <w:szCs w:val="28"/>
          <w:lang w:val="id-ID"/>
          <w14:shadow w14:blurRad="50800" w14:dist="38100" w14:dir="2700000" w14:sx="100000" w14:sy="100000" w14:kx="0" w14:ky="0" w14:algn="tl">
            <w14:srgbClr w14:val="000000">
              <w14:alpha w14:val="60000"/>
            </w14:srgbClr>
          </w14:shadow>
        </w:rPr>
        <w:t>2503-4154</w:t>
      </w:r>
    </w:p>
    <w:p w14:paraId="7E5A16CA" w14:textId="13AAB270" w:rsidR="0093050E" w:rsidRDefault="007334F3" w:rsidP="0093050E">
      <w:pPr>
        <w:rPr>
          <w:rStyle w:val="Strong"/>
          <w:color w:val="666666"/>
          <w:shd w:val="clear" w:color="auto" w:fill="FFFFFF"/>
        </w:rPr>
      </w:pPr>
      <w:r>
        <w:rPr>
          <w:b/>
          <w:bCs/>
          <w:noProof/>
          <w:lang w:eastAsia="id-ID"/>
        </w:rPr>
        <mc:AlternateContent>
          <mc:Choice Requires="wps">
            <w:drawing>
              <wp:anchor distT="0" distB="0" distL="114300" distR="114300" simplePos="0" relativeHeight="251657216" behindDoc="0" locked="0" layoutInCell="1" allowOverlap="1" wp14:anchorId="151BA320" wp14:editId="14A8329F">
                <wp:simplePos x="0" y="0"/>
                <wp:positionH relativeFrom="column">
                  <wp:posOffset>-35560</wp:posOffset>
                </wp:positionH>
                <wp:positionV relativeFrom="paragraph">
                  <wp:posOffset>104775</wp:posOffset>
                </wp:positionV>
                <wp:extent cx="5337810" cy="0"/>
                <wp:effectExtent l="6350" t="13970" r="8890" b="5080"/>
                <wp:wrapNone/>
                <wp:docPr id="212749817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78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33F84F4" id="_x0000_t32" coordsize="21600,21600" o:spt="32" o:oned="t" path="m,l21600,21600e" filled="f">
                <v:path arrowok="t" fillok="f" o:connecttype="none"/>
                <o:lock v:ext="edit" shapetype="t"/>
              </v:shapetype>
              <v:shape id="AutoShape 10" o:spid="_x0000_s1026" type="#_x0000_t32" style="position:absolute;margin-left:-2.8pt;margin-top:8.25pt;width:420.3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"/>
            </w:pict>
          </mc:Fallback>
        </mc:AlternateContent>
      </w:r>
      <w:r>
        <w:rPr>
          <w:b/>
          <w:bCs/>
          <w:noProof/>
          <w:color w:val="666666"/>
          <w:lang w:eastAsia="id-ID"/>
        </w:rPr>
        <mc:AlternateContent>
          <mc:Choice Requires="wps">
            <w:drawing>
              <wp:anchor distT="0" distB="0" distL="114300" distR="114300" simplePos="0" relativeHeight="251656192" behindDoc="0" locked="0" layoutInCell="1" allowOverlap="1" wp14:anchorId="604DB533" wp14:editId="23B001B0">
                <wp:simplePos x="0" y="0"/>
                <wp:positionH relativeFrom="column">
                  <wp:posOffset>-35560</wp:posOffset>
                </wp:positionH>
                <wp:positionV relativeFrom="paragraph">
                  <wp:posOffset>153670</wp:posOffset>
                </wp:positionV>
                <wp:extent cx="5337810" cy="0"/>
                <wp:effectExtent l="25400" t="24765" r="27940" b="22860"/>
                <wp:wrapNone/>
                <wp:docPr id="1233673977"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7810"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076269" id="AutoShape 9" o:spid="_x0000_s1026" type="#_x0000_t32" style="position:absolute;margin-left:-2.8pt;margin-top:12.1pt;width:420.3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" strokeweight="3pt"/>
            </w:pict>
          </mc:Fallback>
        </mc:AlternateContent>
      </w:r>
    </w:p>
    <w:p w14:paraId="6129326D" w14:textId="77777777" w:rsidR="00C63960" w:rsidRPr="00A107FB" w:rsidRDefault="00C63960" w:rsidP="00C63960">
      <w:pPr>
        <w:spacing w:line="240" w:lineRule="auto"/>
        <w:jc w:val="center"/>
        <w:rPr>
          <w:rFonts w:ascii="Arial" w:hAnsi="Arial" w:cs="Arial"/>
          <w:b/>
          <w:sz w:val="28"/>
          <w:szCs w:val="28"/>
        </w:rPr>
      </w:pPr>
    </w:p>
    <w:p w14:paraId="048060EF" w14:textId="77777777" w:rsidR="00346081" w:rsidRDefault="00C63960" w:rsidP="00E74D24">
      <w:pPr>
        <w:spacing w:before="480" w:line="240" w:lineRule="auto"/>
        <w:jc w:val="center"/>
        <w:rPr>
          <w:rFonts w:ascii="Arial" w:hAnsi="Arial" w:cs="Arial"/>
          <w:b/>
          <w:sz w:val="28"/>
          <w:szCs w:val="28"/>
          <w:lang w:val="id-ID"/>
        </w:rPr>
      </w:pPr>
      <w:r>
        <w:rPr>
          <w:rFonts w:ascii="Arial" w:hAnsi="Arial" w:cs="Arial"/>
          <w:b/>
          <w:sz w:val="28"/>
          <w:szCs w:val="28"/>
          <w:lang w:val="id-ID"/>
        </w:rPr>
        <w:t>The Title</w:t>
      </w:r>
      <w:r w:rsidRPr="00A107FB">
        <w:rPr>
          <w:rFonts w:ascii="Arial" w:hAnsi="Arial" w:cs="Arial"/>
          <w:b/>
          <w:sz w:val="28"/>
          <w:szCs w:val="28"/>
        </w:rPr>
        <w:t xml:space="preserve"> </w:t>
      </w:r>
      <w:r>
        <w:rPr>
          <w:rFonts w:ascii="Arial" w:hAnsi="Arial" w:cs="Arial"/>
          <w:b/>
          <w:sz w:val="28"/>
          <w:szCs w:val="28"/>
          <w:lang w:val="id-ID"/>
        </w:rPr>
        <w:t>of Manuscript</w:t>
      </w:r>
      <w:r w:rsidRPr="00A107FB">
        <w:rPr>
          <w:rFonts w:ascii="Arial" w:hAnsi="Arial" w:cs="Arial"/>
          <w:b/>
          <w:color w:val="215868"/>
          <w:sz w:val="28"/>
          <w:szCs w:val="28"/>
        </w:rPr>
        <w:t xml:space="preserve"> </w:t>
      </w:r>
      <w:r w:rsidR="00E74D24">
        <w:rPr>
          <w:rFonts w:ascii="Arial" w:hAnsi="Arial" w:cs="Arial"/>
          <w:b/>
          <w:color w:val="215868"/>
          <w:sz w:val="28"/>
          <w:szCs w:val="28"/>
          <w:lang w:val="id-ID"/>
        </w:rPr>
        <w:t>i</w:t>
      </w:r>
      <w:r w:rsidR="00E74D24">
        <w:rPr>
          <w:rFonts w:ascii="Arial" w:hAnsi="Arial" w:cs="Arial"/>
          <w:b/>
          <w:sz w:val="28"/>
          <w:szCs w:val="28"/>
          <w:lang w:val="id-ID"/>
        </w:rPr>
        <w:t>s typed with Arial font 14, Bold,    Space 1, Spacing Paragraph Before 24 pt After 0 pt, then Enter</w:t>
      </w:r>
    </w:p>
    <w:p w14:paraId="4C13626D" w14:textId="77777777" w:rsidR="00E74D24" w:rsidRPr="001A225E" w:rsidRDefault="00E74D24" w:rsidP="00346081">
      <w:pPr>
        <w:spacing w:line="240" w:lineRule="auto"/>
        <w:jc w:val="center"/>
        <w:rPr>
          <w:rFonts w:ascii="Arial" w:hAnsi="Arial" w:cs="Arial"/>
          <w:b/>
          <w:sz w:val="28"/>
          <w:szCs w:val="28"/>
          <w:lang w:val="id-ID"/>
        </w:rPr>
      </w:pPr>
    </w:p>
    <w:tbl>
      <w:tblPr>
        <w:tblW w:w="86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4A0" w:firstRow="1" w:lastRow="0" w:firstColumn="1" w:lastColumn="0" w:noHBand="0" w:noVBand="1"/>
      </w:tblPr>
      <w:tblGrid>
        <w:gridCol w:w="2835"/>
        <w:gridCol w:w="2835"/>
        <w:gridCol w:w="2948"/>
      </w:tblGrid>
      <w:tr w:rsidR="00346081" w:rsidRPr="00725B40" w14:paraId="2C0601BD" w14:textId="77777777" w:rsidTr="00FD2DB8">
        <w:tc>
          <w:tcPr>
            <w:tcW w:w="8617" w:type="dxa"/>
            <w:gridSpan w:val="3"/>
            <w:tcBorders>
              <w:top w:val="single" w:sz="4" w:space="0" w:color="auto"/>
              <w:left w:val="nil"/>
              <w:bottom w:val="single" w:sz="4" w:space="0" w:color="auto"/>
              <w:right w:val="nil"/>
            </w:tcBorders>
          </w:tcPr>
          <w:p w14:paraId="1EB3D2E1" w14:textId="77777777" w:rsidR="00346081" w:rsidRDefault="00346081" w:rsidP="00C63960">
            <w:pPr>
              <w:pStyle w:val="Heading5"/>
              <w:numPr>
                <w:ilvl w:val="0"/>
                <w:numId w:val="0"/>
              </w:numPr>
              <w:spacing w:before="120" w:after="240"/>
              <w:rPr>
                <w:color w:val="215868"/>
              </w:rPr>
            </w:pPr>
            <w:r w:rsidRPr="00827997">
              <w:rPr>
                <w:szCs w:val="22"/>
                <w:u w:val="single"/>
              </w:rPr>
              <w:t>First Author</w:t>
            </w:r>
            <w:r w:rsidRPr="00A107FB">
              <w:t xml:space="preserve"> </w:t>
            </w:r>
            <w:r w:rsidRPr="00A107FB">
              <w:rPr>
                <w:vertAlign w:val="superscript"/>
              </w:rPr>
              <w:t>1,</w:t>
            </w:r>
            <w:r w:rsidRPr="00A107FB">
              <w:t xml:space="preserve">* </w:t>
            </w:r>
            <w:r>
              <w:rPr>
                <w:lang w:val="id-ID"/>
              </w:rPr>
              <w:t>and</w:t>
            </w:r>
            <w:r w:rsidRPr="00A107FB">
              <w:t xml:space="preserve">  </w:t>
            </w:r>
            <w:r>
              <w:rPr>
                <w:lang w:val="id-ID"/>
              </w:rPr>
              <w:t>Second author</w:t>
            </w:r>
            <w:r w:rsidRPr="00A107FB">
              <w:t xml:space="preserve"> </w:t>
            </w:r>
            <w:r w:rsidRPr="00A107FB">
              <w:rPr>
                <w:vertAlign w:val="superscript"/>
              </w:rPr>
              <w:t>2</w:t>
            </w:r>
            <w:r w:rsidRPr="00A107FB">
              <w:t xml:space="preserve"> </w:t>
            </w:r>
            <w:r w:rsidRPr="00A107FB">
              <w:rPr>
                <w:color w:val="215868"/>
              </w:rPr>
              <w:t>(Arial</w:t>
            </w:r>
            <w:r w:rsidRPr="00A107FB">
              <w:rPr>
                <w:color w:val="215868"/>
                <w:lang w:val="id-ID"/>
              </w:rPr>
              <w:t xml:space="preserve"> </w:t>
            </w:r>
            <w:r w:rsidRPr="00A107FB">
              <w:rPr>
                <w:color w:val="215868"/>
              </w:rPr>
              <w:t>Bold, 1</w:t>
            </w:r>
            <w:r w:rsidRPr="00A107FB">
              <w:rPr>
                <w:color w:val="215868"/>
                <w:lang w:val="id-ID"/>
              </w:rPr>
              <w:t>1, spasi 1,5</w:t>
            </w:r>
            <w:r w:rsidRPr="00A107FB">
              <w:rPr>
                <w:color w:val="215868"/>
              </w:rPr>
              <w:t>)</w:t>
            </w:r>
          </w:p>
          <w:p w14:paraId="73ADCF10" w14:textId="77777777" w:rsidR="00346081" w:rsidRPr="00A107FB" w:rsidRDefault="00346081" w:rsidP="00346081">
            <w:pPr>
              <w:spacing w:line="240" w:lineRule="auto"/>
              <w:jc w:val="center"/>
              <w:rPr>
                <w:rFonts w:ascii="Arial" w:hAnsi="Arial" w:cs="Arial"/>
                <w:i/>
                <w:sz w:val="20"/>
                <w:szCs w:val="20"/>
              </w:rPr>
            </w:pPr>
            <w:r w:rsidRPr="00A107FB">
              <w:rPr>
                <w:rFonts w:ascii="Arial" w:hAnsi="Arial" w:cs="Arial"/>
                <w:i/>
                <w:sz w:val="20"/>
                <w:szCs w:val="20"/>
                <w:vertAlign w:val="superscript"/>
              </w:rPr>
              <w:t xml:space="preserve">1 </w:t>
            </w:r>
            <w:r w:rsidRPr="00A107FB">
              <w:rPr>
                <w:rFonts w:ascii="Arial" w:hAnsi="Arial" w:cs="Arial"/>
                <w:i/>
                <w:sz w:val="20"/>
                <w:szCs w:val="20"/>
              </w:rPr>
              <w:t>Institu</w:t>
            </w:r>
            <w:r>
              <w:rPr>
                <w:rFonts w:ascii="Arial" w:hAnsi="Arial" w:cs="Arial"/>
                <w:i/>
                <w:sz w:val="20"/>
                <w:szCs w:val="20"/>
                <w:lang w:val="id-ID"/>
              </w:rPr>
              <w:t>tion Name</w:t>
            </w:r>
            <w:r w:rsidRPr="00A107FB">
              <w:rPr>
                <w:rFonts w:ascii="Arial" w:hAnsi="Arial" w:cs="Arial"/>
                <w:i/>
                <w:sz w:val="20"/>
                <w:szCs w:val="20"/>
              </w:rPr>
              <w:t>, Fa</w:t>
            </w:r>
            <w:r>
              <w:rPr>
                <w:rFonts w:ascii="Arial" w:hAnsi="Arial" w:cs="Arial"/>
                <w:i/>
                <w:sz w:val="20"/>
                <w:szCs w:val="20"/>
                <w:lang w:val="id-ID"/>
              </w:rPr>
              <w:t>c</w:t>
            </w:r>
            <w:r w:rsidRPr="00A107FB">
              <w:rPr>
                <w:rFonts w:ascii="Arial" w:hAnsi="Arial" w:cs="Arial"/>
                <w:i/>
                <w:sz w:val="20"/>
                <w:szCs w:val="20"/>
              </w:rPr>
              <w:t>ult</w:t>
            </w:r>
            <w:r>
              <w:rPr>
                <w:rFonts w:ascii="Arial" w:hAnsi="Arial" w:cs="Arial"/>
                <w:i/>
                <w:sz w:val="20"/>
                <w:szCs w:val="20"/>
                <w:lang w:val="id-ID"/>
              </w:rPr>
              <w:t>y</w:t>
            </w:r>
            <w:r w:rsidRPr="00A107FB">
              <w:rPr>
                <w:rFonts w:ascii="Arial" w:hAnsi="Arial" w:cs="Arial"/>
                <w:i/>
                <w:sz w:val="20"/>
                <w:szCs w:val="20"/>
              </w:rPr>
              <w:t>, Universit</w:t>
            </w:r>
            <w:r>
              <w:rPr>
                <w:rFonts w:ascii="Arial" w:hAnsi="Arial" w:cs="Arial"/>
                <w:i/>
                <w:sz w:val="20"/>
                <w:szCs w:val="20"/>
                <w:lang w:val="id-ID"/>
              </w:rPr>
              <w:t>y</w:t>
            </w:r>
            <w:r w:rsidRPr="00A107FB">
              <w:rPr>
                <w:rFonts w:ascii="Arial" w:hAnsi="Arial" w:cs="Arial"/>
                <w:i/>
                <w:sz w:val="20"/>
                <w:szCs w:val="20"/>
              </w:rPr>
              <w:t xml:space="preserve">, </w:t>
            </w:r>
            <w:r>
              <w:rPr>
                <w:rFonts w:ascii="Arial" w:hAnsi="Arial" w:cs="Arial"/>
                <w:i/>
                <w:sz w:val="20"/>
                <w:szCs w:val="20"/>
                <w:lang w:val="id-ID"/>
              </w:rPr>
              <w:t>City</w:t>
            </w:r>
            <w:r w:rsidRPr="00A107FB">
              <w:rPr>
                <w:rFonts w:ascii="Arial" w:hAnsi="Arial" w:cs="Arial"/>
                <w:i/>
                <w:sz w:val="20"/>
                <w:szCs w:val="20"/>
              </w:rPr>
              <w:t xml:space="preserve">, </w:t>
            </w:r>
            <w:r>
              <w:rPr>
                <w:rFonts w:ascii="Arial" w:hAnsi="Arial" w:cs="Arial"/>
                <w:i/>
                <w:sz w:val="20"/>
                <w:szCs w:val="20"/>
                <w:lang w:val="id-ID"/>
              </w:rPr>
              <w:t>Country</w:t>
            </w:r>
          </w:p>
          <w:p w14:paraId="6DED8408" w14:textId="77777777" w:rsidR="00346081" w:rsidRPr="00A107FB" w:rsidRDefault="00346081" w:rsidP="00346081">
            <w:pPr>
              <w:spacing w:line="240" w:lineRule="auto"/>
              <w:jc w:val="center"/>
              <w:rPr>
                <w:rFonts w:ascii="Arial" w:hAnsi="Arial" w:cs="Arial"/>
                <w:i/>
                <w:sz w:val="20"/>
                <w:szCs w:val="20"/>
              </w:rPr>
            </w:pPr>
            <w:r w:rsidRPr="00A107FB">
              <w:rPr>
                <w:rFonts w:ascii="Arial" w:hAnsi="Arial" w:cs="Arial"/>
                <w:i/>
                <w:sz w:val="20"/>
                <w:szCs w:val="20"/>
                <w:vertAlign w:val="superscript"/>
              </w:rPr>
              <w:t xml:space="preserve">2 </w:t>
            </w:r>
            <w:r>
              <w:rPr>
                <w:rFonts w:ascii="Arial" w:hAnsi="Arial" w:cs="Arial"/>
                <w:i/>
                <w:sz w:val="20"/>
                <w:szCs w:val="20"/>
              </w:rPr>
              <w:t>Different</w:t>
            </w:r>
            <w:r w:rsidRPr="00827997">
              <w:t xml:space="preserve"> </w:t>
            </w:r>
            <w:r w:rsidRPr="00827997">
              <w:rPr>
                <w:rFonts w:ascii="Arial" w:hAnsi="Arial" w:cs="Arial"/>
                <w:i/>
                <w:sz w:val="20"/>
                <w:szCs w:val="20"/>
              </w:rPr>
              <w:t>Institution Name</w:t>
            </w:r>
            <w:r w:rsidRPr="00A107FB">
              <w:rPr>
                <w:rFonts w:ascii="Arial" w:hAnsi="Arial" w:cs="Arial"/>
                <w:i/>
                <w:sz w:val="20"/>
                <w:szCs w:val="20"/>
              </w:rPr>
              <w:t xml:space="preserve">, </w:t>
            </w:r>
            <w:r w:rsidRPr="00827997">
              <w:rPr>
                <w:rFonts w:ascii="Arial" w:hAnsi="Arial" w:cs="Arial"/>
                <w:i/>
                <w:sz w:val="20"/>
                <w:szCs w:val="20"/>
              </w:rPr>
              <w:t>Faculty, University, City, Country</w:t>
            </w:r>
          </w:p>
          <w:p w14:paraId="4BEF2469" w14:textId="77777777" w:rsidR="00346081" w:rsidRPr="00E74D24" w:rsidRDefault="00346081" w:rsidP="00346081">
            <w:pPr>
              <w:spacing w:line="240" w:lineRule="auto"/>
              <w:jc w:val="center"/>
              <w:rPr>
                <w:rFonts w:ascii="Arial" w:hAnsi="Arial" w:cs="Arial"/>
                <w:i/>
                <w:color w:val="215868"/>
                <w:sz w:val="20"/>
                <w:szCs w:val="20"/>
              </w:rPr>
            </w:pPr>
            <w:r w:rsidRPr="00E74D24">
              <w:rPr>
                <w:rFonts w:ascii="Arial" w:hAnsi="Arial" w:cs="Arial"/>
                <w:i/>
                <w:color w:val="215868"/>
                <w:sz w:val="20"/>
                <w:szCs w:val="20"/>
              </w:rPr>
              <w:t xml:space="preserve">(Arial, 10, </w:t>
            </w:r>
            <w:r w:rsidRPr="00E74D24">
              <w:rPr>
                <w:rFonts w:ascii="Arial" w:hAnsi="Arial" w:cs="Arial"/>
                <w:i/>
                <w:color w:val="215868"/>
                <w:sz w:val="20"/>
                <w:szCs w:val="20"/>
                <w:lang w:val="id-ID"/>
              </w:rPr>
              <w:t>Italic, space1</w:t>
            </w:r>
            <w:r w:rsidRPr="00E74D24">
              <w:rPr>
                <w:rFonts w:ascii="Arial" w:hAnsi="Arial" w:cs="Arial"/>
                <w:i/>
                <w:color w:val="215868"/>
                <w:sz w:val="20"/>
                <w:szCs w:val="20"/>
              </w:rPr>
              <w:t>)</w:t>
            </w:r>
          </w:p>
          <w:p w14:paraId="3054B393" w14:textId="77777777" w:rsidR="00346081" w:rsidRPr="00A107FB" w:rsidRDefault="00346081" w:rsidP="00346081">
            <w:pPr>
              <w:spacing w:line="240" w:lineRule="auto"/>
              <w:jc w:val="center"/>
              <w:rPr>
                <w:rFonts w:ascii="Arial" w:hAnsi="Arial" w:cs="Arial"/>
                <w:b/>
                <w:sz w:val="20"/>
                <w:szCs w:val="20"/>
              </w:rPr>
            </w:pPr>
          </w:p>
          <w:p w14:paraId="3C79E9AA" w14:textId="77777777" w:rsidR="00346081" w:rsidRPr="00C63960" w:rsidRDefault="00346081" w:rsidP="00C63960">
            <w:pPr>
              <w:spacing w:after="120" w:line="240" w:lineRule="auto"/>
              <w:jc w:val="center"/>
              <w:rPr>
                <w:rFonts w:ascii="Arial" w:hAnsi="Arial" w:cs="Arial"/>
                <w:sz w:val="20"/>
                <w:szCs w:val="20"/>
              </w:rPr>
            </w:pPr>
            <w:r w:rsidRPr="00A107FB">
              <w:rPr>
                <w:rFonts w:ascii="Arial" w:hAnsi="Arial" w:cs="Arial"/>
                <w:iCs/>
                <w:sz w:val="20"/>
                <w:szCs w:val="20"/>
              </w:rPr>
              <w:t xml:space="preserve">* </w:t>
            </w:r>
            <w:r>
              <w:rPr>
                <w:rFonts w:ascii="Arial" w:hAnsi="Arial" w:cs="Arial"/>
                <w:iCs/>
                <w:sz w:val="20"/>
                <w:szCs w:val="20"/>
                <w:lang w:val="id-ID"/>
              </w:rPr>
              <w:t>For correspondence purposes</w:t>
            </w:r>
            <w:r w:rsidRPr="00A107FB">
              <w:rPr>
                <w:rFonts w:ascii="Arial" w:hAnsi="Arial" w:cs="Arial"/>
                <w:iCs/>
                <w:sz w:val="20"/>
                <w:szCs w:val="20"/>
              </w:rPr>
              <w:t xml:space="preserve">, tel/fax : xxxx-xxxxxxx, email: </w:t>
            </w:r>
            <w:r w:rsidRPr="00A107FB">
              <w:rPr>
                <w:rFonts w:ascii="Arial" w:hAnsi="Arial" w:cs="Arial"/>
                <w:sz w:val="20"/>
                <w:szCs w:val="20"/>
              </w:rPr>
              <w:t>xxxxxxx@xxxxxxxxxxx</w:t>
            </w:r>
          </w:p>
        </w:tc>
      </w:tr>
      <w:tr w:rsidR="00346081" w:rsidRPr="001600F8" w14:paraId="5883557F" w14:textId="77777777" w:rsidTr="00C6396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28"/>
        </w:trPr>
        <w:tc>
          <w:tcPr>
            <w:tcW w:w="2835" w:type="dxa"/>
            <w:tcBorders>
              <w:top w:val="single" w:sz="4" w:space="0" w:color="auto"/>
            </w:tcBorders>
          </w:tcPr>
          <w:p w14:paraId="7D7D8779" w14:textId="77777777" w:rsidR="00346081" w:rsidRPr="001600F8" w:rsidRDefault="00C63960" w:rsidP="00C63960">
            <w:pPr>
              <w:tabs>
                <w:tab w:val="left" w:pos="2835"/>
                <w:tab w:val="left" w:pos="5670"/>
              </w:tabs>
              <w:spacing w:before="60" w:after="60" w:line="240" w:lineRule="auto"/>
              <w:jc w:val="left"/>
              <w:rPr>
                <w:rFonts w:ascii="Arial" w:hAnsi="Arial" w:cs="Arial"/>
                <w:b/>
                <w:color w:val="FFFFFF"/>
                <w:sz w:val="16"/>
                <w:szCs w:val="16"/>
                <w:lang w:val="id-ID" w:bidi="en-US"/>
              </w:rPr>
            </w:pPr>
            <w:r>
              <w:rPr>
                <w:rFonts w:ascii="Arial" w:hAnsi="Arial" w:cs="Arial"/>
                <w:color w:val="FFFFFF"/>
                <w:sz w:val="16"/>
                <w:szCs w:val="16"/>
                <w:lang w:val="id-ID" w:bidi="en-US"/>
              </w:rPr>
              <w:t xml:space="preserve">Received: </w:t>
            </w:r>
          </w:p>
        </w:tc>
        <w:tc>
          <w:tcPr>
            <w:tcW w:w="2835" w:type="dxa"/>
            <w:tcBorders>
              <w:top w:val="single" w:sz="4" w:space="0" w:color="auto"/>
            </w:tcBorders>
          </w:tcPr>
          <w:p w14:paraId="53C328AA" w14:textId="77777777" w:rsidR="00346081" w:rsidRPr="001600F8" w:rsidRDefault="00346081" w:rsidP="00C63960">
            <w:pPr>
              <w:tabs>
                <w:tab w:val="left" w:pos="2835"/>
                <w:tab w:val="left" w:pos="5670"/>
              </w:tabs>
              <w:spacing w:before="60" w:after="60" w:line="240" w:lineRule="auto"/>
              <w:jc w:val="center"/>
              <w:rPr>
                <w:rFonts w:ascii="Arial" w:hAnsi="Arial" w:cs="Arial"/>
                <w:b/>
                <w:color w:val="FFFFFF"/>
                <w:sz w:val="16"/>
                <w:szCs w:val="16"/>
                <w:lang w:val="id-ID" w:bidi="en-US"/>
              </w:rPr>
            </w:pPr>
            <w:r w:rsidRPr="001600F8">
              <w:rPr>
                <w:rFonts w:ascii="Arial" w:hAnsi="Arial" w:cs="Arial"/>
                <w:color w:val="FFFFFF"/>
                <w:sz w:val="16"/>
                <w:szCs w:val="16"/>
                <w:lang w:val="id-ID" w:bidi="en-US"/>
              </w:rPr>
              <w:t xml:space="preserve">  Accepted: Month xx, 201x</w:t>
            </w:r>
          </w:p>
        </w:tc>
        <w:tc>
          <w:tcPr>
            <w:tcW w:w="2948" w:type="dxa"/>
            <w:tcBorders>
              <w:top w:val="single" w:sz="4" w:space="0" w:color="auto"/>
            </w:tcBorders>
          </w:tcPr>
          <w:p w14:paraId="00FBD768" w14:textId="77777777" w:rsidR="00346081" w:rsidRPr="001600F8" w:rsidRDefault="00346081" w:rsidP="00C63960">
            <w:pPr>
              <w:tabs>
                <w:tab w:val="left" w:pos="5670"/>
              </w:tabs>
              <w:spacing w:before="60" w:after="60" w:line="240" w:lineRule="auto"/>
              <w:jc w:val="right"/>
              <w:rPr>
                <w:rFonts w:ascii="Arial" w:hAnsi="Arial" w:cs="Arial"/>
                <w:b/>
                <w:color w:val="FFFFFF"/>
                <w:sz w:val="16"/>
                <w:szCs w:val="16"/>
                <w:lang w:val="id-ID" w:bidi="en-US"/>
              </w:rPr>
            </w:pPr>
            <w:r w:rsidRPr="001600F8">
              <w:rPr>
                <w:rFonts w:ascii="Arial" w:hAnsi="Arial" w:cs="Arial"/>
                <w:color w:val="FFFFFF"/>
                <w:sz w:val="16"/>
                <w:szCs w:val="16"/>
                <w:lang w:val="id-ID" w:bidi="en-US"/>
              </w:rPr>
              <w:t>Online Published: Month  xx, 201x</w:t>
            </w:r>
          </w:p>
        </w:tc>
      </w:tr>
    </w:tbl>
    <w:p w14:paraId="4173C321" w14:textId="77777777" w:rsidR="00CF3645" w:rsidRDefault="00CF3645" w:rsidP="002B4C77">
      <w:pPr>
        <w:spacing w:line="240" w:lineRule="auto"/>
        <w:jc w:val="center"/>
        <w:rPr>
          <w:rFonts w:ascii="Arial" w:hAnsi="Arial" w:cs="Arial"/>
          <w:b/>
          <w:sz w:val="28"/>
          <w:szCs w:val="28"/>
          <w:lang w:val="id-ID"/>
        </w:rPr>
      </w:pPr>
    </w:p>
    <w:p w14:paraId="11118DB3" w14:textId="77777777" w:rsidR="00CF3645" w:rsidRDefault="00CF3645" w:rsidP="002B4C77">
      <w:pPr>
        <w:spacing w:line="240" w:lineRule="auto"/>
        <w:jc w:val="center"/>
        <w:rPr>
          <w:rFonts w:ascii="Arial" w:hAnsi="Arial" w:cs="Arial"/>
          <w:b/>
          <w:sz w:val="28"/>
          <w:szCs w:val="28"/>
          <w:lang w:val="id-ID"/>
        </w:rPr>
      </w:pPr>
    </w:p>
    <w:p w14:paraId="6975D528" w14:textId="786294AB" w:rsidR="00240B42" w:rsidRPr="00A107FB" w:rsidRDefault="007334F3" w:rsidP="002B4C77">
      <w:pPr>
        <w:spacing w:line="240" w:lineRule="auto"/>
        <w:jc w:val="center"/>
        <w:rPr>
          <w:rFonts w:ascii="Arial" w:hAnsi="Arial" w:cs="Arial"/>
          <w:b/>
          <w:sz w:val="28"/>
          <w:szCs w:val="28"/>
          <w:lang w:val="id-ID"/>
        </w:rPr>
      </w:pPr>
      <w:r>
        <w:rPr>
          <w:rFonts w:ascii="Arial" w:hAnsi="Arial" w:cs="Arial"/>
          <w:b/>
          <w:bCs/>
          <w:noProof/>
          <w:sz w:val="28"/>
          <w:szCs w:val="28"/>
          <w:lang w:val="id-ID" w:eastAsia="id-ID"/>
        </w:rPr>
        <mc:AlternateContent>
          <mc:Choice Requires="wps">
            <w:drawing>
              <wp:anchor distT="0" distB="0" distL="114300" distR="114300" simplePos="0" relativeHeight="251655168" behindDoc="0" locked="0" layoutInCell="1" allowOverlap="1" wp14:anchorId="202D56AC" wp14:editId="5080CDC3">
                <wp:simplePos x="0" y="0"/>
                <wp:positionH relativeFrom="column">
                  <wp:posOffset>7620</wp:posOffset>
                </wp:positionH>
                <wp:positionV relativeFrom="paragraph">
                  <wp:posOffset>138430</wp:posOffset>
                </wp:positionV>
                <wp:extent cx="5389245" cy="1520190"/>
                <wp:effectExtent l="1905" t="1905" r="0" b="1905"/>
                <wp:wrapNone/>
                <wp:docPr id="207605641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89245" cy="152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D51A87" id="Rectangle 4" o:spid="_x0000_s1026" style="position:absolute;margin-left:.6pt;margin-top:10.9pt;width:424.35pt;height:119.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" filled="f" stroked="f" strokeweight="2.25pt"/>
            </w:pict>
          </mc:Fallback>
        </mc:AlternateContent>
      </w:r>
    </w:p>
    <w:p w14:paraId="687F4428" w14:textId="77777777" w:rsidR="00232E5B" w:rsidRPr="00A107FB" w:rsidRDefault="00232E5B" w:rsidP="002B4C77">
      <w:pPr>
        <w:spacing w:line="240" w:lineRule="auto"/>
        <w:jc w:val="center"/>
        <w:rPr>
          <w:rFonts w:ascii="Arial" w:hAnsi="Arial" w:cs="Arial"/>
          <w:b/>
          <w:bCs/>
          <w:sz w:val="28"/>
          <w:szCs w:val="28"/>
        </w:rPr>
      </w:pPr>
    </w:p>
    <w:p w14:paraId="7566B08F" w14:textId="77777777" w:rsidR="00E15D1A" w:rsidRDefault="00E15D1A" w:rsidP="00762813">
      <w:pPr>
        <w:spacing w:line="240" w:lineRule="auto"/>
        <w:jc w:val="center"/>
        <w:rPr>
          <w:rFonts w:ascii="Arial" w:hAnsi="Arial" w:cs="Arial"/>
          <w:sz w:val="20"/>
          <w:szCs w:val="20"/>
          <w:lang w:val="id-ID"/>
        </w:rPr>
      </w:pPr>
    </w:p>
    <w:p w14:paraId="7F904BB7" w14:textId="77777777" w:rsidR="001600F8" w:rsidRDefault="001600F8" w:rsidP="00762813">
      <w:pPr>
        <w:spacing w:line="240" w:lineRule="auto"/>
        <w:jc w:val="center"/>
        <w:rPr>
          <w:rFonts w:ascii="Arial" w:hAnsi="Arial" w:cs="Arial"/>
          <w:sz w:val="20"/>
          <w:szCs w:val="20"/>
          <w:lang w:val="id-ID"/>
        </w:rPr>
        <w:sectPr w:rsidR="001600F8" w:rsidSect="00120798">
          <w:pgSz w:w="11906" w:h="16838" w:code="9"/>
          <w:pgMar w:top="1418" w:right="1701" w:bottom="1418" w:left="1701" w:header="851" w:footer="851" w:gutter="0"/>
          <w:cols w:space="720"/>
          <w:docGrid w:linePitch="360"/>
        </w:sectPr>
      </w:pPr>
    </w:p>
    <w:p w14:paraId="5DB5AFBA" w14:textId="77777777" w:rsidR="00E74D24" w:rsidRDefault="00E74D24" w:rsidP="00E74D24">
      <w:pPr>
        <w:spacing w:before="480" w:line="240" w:lineRule="auto"/>
        <w:jc w:val="center"/>
        <w:rPr>
          <w:rFonts w:ascii="Arial" w:hAnsi="Arial" w:cs="Arial"/>
          <w:b/>
          <w:sz w:val="28"/>
          <w:szCs w:val="28"/>
          <w:lang w:val="id-ID"/>
        </w:rPr>
      </w:pPr>
      <w:r>
        <w:rPr>
          <w:rFonts w:ascii="Arial" w:hAnsi="Arial" w:cs="Arial"/>
          <w:b/>
          <w:sz w:val="28"/>
          <w:szCs w:val="28"/>
          <w:lang w:val="id-ID"/>
        </w:rPr>
        <w:lastRenderedPageBreak/>
        <w:t>The Title of Manuscript i</w:t>
      </w:r>
      <w:r w:rsidRPr="00E74D24">
        <w:rPr>
          <w:rFonts w:ascii="Arial" w:hAnsi="Arial" w:cs="Arial"/>
          <w:b/>
          <w:sz w:val="28"/>
          <w:szCs w:val="28"/>
          <w:lang w:val="id-ID"/>
        </w:rPr>
        <w:t xml:space="preserve">s </w:t>
      </w:r>
      <w:r>
        <w:rPr>
          <w:rFonts w:ascii="Arial" w:hAnsi="Arial" w:cs="Arial"/>
          <w:b/>
          <w:sz w:val="28"/>
          <w:szCs w:val="28"/>
          <w:lang w:val="id-ID"/>
        </w:rPr>
        <w:t>typed</w:t>
      </w:r>
      <w:r w:rsidRPr="00E74D24">
        <w:rPr>
          <w:rFonts w:ascii="Arial" w:hAnsi="Arial" w:cs="Arial"/>
          <w:b/>
          <w:sz w:val="28"/>
          <w:szCs w:val="28"/>
          <w:lang w:val="id-ID"/>
        </w:rPr>
        <w:t xml:space="preserve"> with Arial font 14, Bold, </w:t>
      </w:r>
      <w:r>
        <w:rPr>
          <w:rFonts w:ascii="Arial" w:hAnsi="Arial" w:cs="Arial"/>
          <w:b/>
          <w:sz w:val="28"/>
          <w:szCs w:val="28"/>
          <w:lang w:val="id-ID"/>
        </w:rPr>
        <w:t xml:space="preserve">      </w:t>
      </w:r>
      <w:r w:rsidRPr="00E74D24">
        <w:rPr>
          <w:rFonts w:ascii="Arial" w:hAnsi="Arial" w:cs="Arial"/>
          <w:b/>
          <w:sz w:val="28"/>
          <w:szCs w:val="28"/>
          <w:lang w:val="id-ID"/>
        </w:rPr>
        <w:t>Space 1 , Spacing Paragraph Before 24 pt After 0 pt, then Enter</w:t>
      </w:r>
      <w:r>
        <w:rPr>
          <w:rFonts w:ascii="Arial" w:hAnsi="Arial" w:cs="Arial"/>
          <w:b/>
          <w:sz w:val="28"/>
          <w:szCs w:val="28"/>
          <w:lang w:val="id-ID"/>
        </w:rPr>
        <w:t xml:space="preserve"> </w:t>
      </w:r>
    </w:p>
    <w:p w14:paraId="1E236357" w14:textId="77777777" w:rsidR="001600F8" w:rsidRPr="001A225E" w:rsidRDefault="001600F8" w:rsidP="001600F8">
      <w:pPr>
        <w:spacing w:line="240" w:lineRule="auto"/>
        <w:contextualSpacing/>
        <w:jc w:val="center"/>
        <w:rPr>
          <w:rFonts w:ascii="Arial" w:hAnsi="Arial" w:cs="Arial"/>
          <w:b/>
          <w:sz w:val="28"/>
          <w:szCs w:val="28"/>
          <w:lang w:val="id-ID"/>
        </w:rPr>
      </w:pPr>
    </w:p>
    <w:tbl>
      <w:tblPr>
        <w:tblW w:w="86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4A0" w:firstRow="1" w:lastRow="0" w:firstColumn="1" w:lastColumn="0" w:noHBand="0" w:noVBand="1"/>
      </w:tblPr>
      <w:tblGrid>
        <w:gridCol w:w="2835"/>
        <w:gridCol w:w="2835"/>
        <w:gridCol w:w="2948"/>
      </w:tblGrid>
      <w:tr w:rsidR="001600F8" w:rsidRPr="00725B40" w14:paraId="06CBBFC7" w14:textId="77777777" w:rsidTr="00CB3BE8">
        <w:tc>
          <w:tcPr>
            <w:tcW w:w="8617" w:type="dxa"/>
            <w:gridSpan w:val="3"/>
            <w:tcBorders>
              <w:top w:val="single" w:sz="4" w:space="0" w:color="auto"/>
              <w:left w:val="nil"/>
              <w:bottom w:val="single" w:sz="4" w:space="0" w:color="auto"/>
              <w:right w:val="nil"/>
            </w:tcBorders>
          </w:tcPr>
          <w:p w14:paraId="4EA6C23E" w14:textId="77777777" w:rsidR="001600F8" w:rsidRPr="00567FE6" w:rsidRDefault="001600F8" w:rsidP="00CB3BE8">
            <w:pPr>
              <w:autoSpaceDE w:val="0"/>
              <w:autoSpaceDN w:val="0"/>
              <w:adjustRightInd w:val="0"/>
              <w:spacing w:before="180" w:after="240" w:line="240" w:lineRule="auto"/>
              <w:jc w:val="center"/>
              <w:rPr>
                <w:rFonts w:ascii="Arial" w:hAnsi="Arial" w:cs="Arial"/>
                <w:b/>
                <w:bCs/>
                <w:color w:val="FFFFFF"/>
                <w:sz w:val="22"/>
                <w:szCs w:val="22"/>
                <w:vertAlign w:val="superscript"/>
                <w:lang w:val="id-ID" w:bidi="en-US"/>
              </w:rPr>
            </w:pPr>
            <w:r w:rsidRPr="00567FE6">
              <w:rPr>
                <w:rFonts w:ascii="Arial" w:hAnsi="Arial" w:cs="Arial"/>
                <w:b/>
                <w:bCs/>
                <w:color w:val="FFFFFF"/>
                <w:sz w:val="22"/>
                <w:szCs w:val="22"/>
                <w:lang w:val="id-ID" w:bidi="en-US"/>
              </w:rPr>
              <w:t>Penulis 1</w:t>
            </w:r>
            <w:r w:rsidRPr="00567FE6">
              <w:rPr>
                <w:rFonts w:ascii="Arial" w:hAnsi="Arial" w:cs="Arial"/>
                <w:b/>
                <w:bCs/>
                <w:color w:val="FFFFFF"/>
                <w:sz w:val="22"/>
                <w:szCs w:val="22"/>
                <w:vertAlign w:val="superscript"/>
                <w:lang w:val="id-ID" w:bidi="en-US"/>
              </w:rPr>
              <w:t>1*</w:t>
            </w:r>
            <w:r w:rsidRPr="00567FE6">
              <w:rPr>
                <w:rFonts w:ascii="Arial" w:hAnsi="Arial" w:cs="Arial"/>
                <w:b/>
                <w:bCs/>
                <w:color w:val="FFFFFF"/>
                <w:sz w:val="22"/>
                <w:szCs w:val="22"/>
                <w:lang w:val="id-ID" w:bidi="en-US"/>
              </w:rPr>
              <w:t>, Penulis 1</w:t>
            </w:r>
            <w:r w:rsidRPr="00567FE6">
              <w:rPr>
                <w:rFonts w:ascii="Arial" w:hAnsi="Arial" w:cs="Arial"/>
                <w:b/>
                <w:bCs/>
                <w:color w:val="FFFFFF"/>
                <w:sz w:val="22"/>
                <w:szCs w:val="22"/>
                <w:vertAlign w:val="superscript"/>
                <w:lang w:val="id-ID" w:bidi="en-US"/>
              </w:rPr>
              <w:t>2</w:t>
            </w:r>
            <w:r w:rsidRPr="00567FE6">
              <w:rPr>
                <w:rFonts w:ascii="Arial" w:hAnsi="Arial" w:cs="Arial"/>
                <w:b/>
                <w:bCs/>
                <w:color w:val="FFFFFF"/>
                <w:sz w:val="22"/>
                <w:szCs w:val="22"/>
                <w:lang w:val="id-ID" w:bidi="en-US"/>
              </w:rPr>
              <w:t>, dan Penulis 3</w:t>
            </w:r>
            <w:r w:rsidRPr="00567FE6">
              <w:rPr>
                <w:rFonts w:ascii="Arial" w:hAnsi="Arial" w:cs="Arial"/>
                <w:b/>
                <w:bCs/>
                <w:color w:val="FFFFFF"/>
                <w:sz w:val="22"/>
                <w:szCs w:val="22"/>
                <w:vertAlign w:val="superscript"/>
                <w:lang w:val="id-ID" w:bidi="en-US"/>
              </w:rPr>
              <w:t xml:space="preserve">2 </w:t>
            </w:r>
            <w:r w:rsidRPr="00567FE6">
              <w:rPr>
                <w:rFonts w:ascii="Arial" w:hAnsi="Arial" w:cs="Arial"/>
                <w:color w:val="FFFFFF"/>
                <w:sz w:val="20"/>
                <w:szCs w:val="20"/>
                <w:lang w:val="id-ID"/>
              </w:rPr>
              <w:t>(Arial bold 11, spasi 1, before 9 pt, after 12 pt)</w:t>
            </w:r>
          </w:p>
          <w:p w14:paraId="6E76A2DB" w14:textId="77777777" w:rsidR="001600F8" w:rsidRPr="00567FE6" w:rsidRDefault="001600F8" w:rsidP="00CB3BE8">
            <w:pPr>
              <w:autoSpaceDE w:val="0"/>
              <w:autoSpaceDN w:val="0"/>
              <w:adjustRightInd w:val="0"/>
              <w:spacing w:line="240" w:lineRule="auto"/>
              <w:jc w:val="center"/>
              <w:rPr>
                <w:rStyle w:val="hps"/>
                <w:rFonts w:ascii="Arial" w:eastAsia="OpenSymbol" w:hAnsi="Arial" w:cs="Arial"/>
                <w:i/>
                <w:color w:val="FFFFFF"/>
                <w:sz w:val="20"/>
                <w:szCs w:val="20"/>
                <w:lang w:val="id-ID" w:bidi="en-US"/>
              </w:rPr>
            </w:pPr>
            <w:r w:rsidRPr="00567FE6">
              <w:rPr>
                <w:rFonts w:ascii="Arial" w:hAnsi="Arial" w:cs="Arial"/>
                <w:i/>
                <w:color w:val="FFFFFF"/>
                <w:sz w:val="20"/>
                <w:szCs w:val="20"/>
                <w:vertAlign w:val="superscript"/>
                <w:lang w:val="id-ID" w:bidi="en-US"/>
              </w:rPr>
              <w:t>1</w:t>
            </w:r>
            <w:r w:rsidRPr="00567FE6">
              <w:rPr>
                <w:rFonts w:ascii="Arial" w:hAnsi="Arial" w:cs="Arial"/>
                <w:i/>
                <w:color w:val="FFFFFF"/>
                <w:sz w:val="20"/>
                <w:szCs w:val="20"/>
                <w:lang w:val="id-ID" w:bidi="en-US"/>
              </w:rPr>
              <w:t xml:space="preserve">Jurusan............., </w:t>
            </w:r>
            <w:r w:rsidRPr="00567FE6">
              <w:rPr>
                <w:rStyle w:val="hps"/>
                <w:rFonts w:ascii="Arial" w:eastAsia="OpenSymbol" w:hAnsi="Arial" w:cs="Arial"/>
                <w:i/>
                <w:color w:val="FFFFFF"/>
                <w:sz w:val="20"/>
                <w:szCs w:val="20"/>
                <w:lang w:val="id-ID" w:bidi="en-US"/>
              </w:rPr>
              <w:t>Faculty</w:t>
            </w:r>
            <w:r w:rsidRPr="00567FE6">
              <w:rPr>
                <w:rStyle w:val="shorttext"/>
                <w:rFonts w:ascii="Arial" w:hAnsi="Arial" w:cs="Arial"/>
                <w:color w:val="FFFFFF"/>
                <w:sz w:val="20"/>
                <w:szCs w:val="20"/>
                <w:lang w:val="id-ID" w:bidi="en-US"/>
              </w:rPr>
              <w:t xml:space="preserve"> </w:t>
            </w:r>
            <w:r w:rsidRPr="00567FE6">
              <w:rPr>
                <w:rStyle w:val="hps"/>
                <w:rFonts w:ascii="Arial" w:eastAsia="OpenSymbol" w:hAnsi="Arial" w:cs="Arial"/>
                <w:i/>
                <w:color w:val="FFFFFF"/>
                <w:sz w:val="20"/>
                <w:szCs w:val="20"/>
                <w:lang w:val="id-ID" w:bidi="en-US"/>
              </w:rPr>
              <w:t>................... Universitas ...................................................</w:t>
            </w:r>
          </w:p>
          <w:p w14:paraId="58529FB2" w14:textId="77777777" w:rsidR="001600F8" w:rsidRPr="00567FE6" w:rsidRDefault="001600F8" w:rsidP="00CB3BE8">
            <w:pPr>
              <w:autoSpaceDE w:val="0"/>
              <w:autoSpaceDN w:val="0"/>
              <w:adjustRightInd w:val="0"/>
              <w:spacing w:line="240" w:lineRule="auto"/>
              <w:jc w:val="center"/>
              <w:rPr>
                <w:rFonts w:ascii="Arial" w:hAnsi="Arial" w:cs="Arial"/>
                <w:i/>
                <w:color w:val="FFFFFF"/>
                <w:sz w:val="20"/>
                <w:szCs w:val="20"/>
                <w:lang w:val="id-ID" w:bidi="en-US"/>
              </w:rPr>
            </w:pPr>
            <w:r w:rsidRPr="00567FE6">
              <w:rPr>
                <w:rFonts w:ascii="Arial" w:hAnsi="Arial" w:cs="Arial"/>
                <w:i/>
                <w:color w:val="FFFFFF"/>
                <w:sz w:val="20"/>
                <w:szCs w:val="20"/>
                <w:lang w:val="id-ID" w:bidi="en-US"/>
              </w:rPr>
              <w:t>Jl. .............................................................................................., Indonesia xxxxx</w:t>
            </w:r>
          </w:p>
          <w:p w14:paraId="74C55E7B" w14:textId="77777777" w:rsidR="00F477C4" w:rsidRDefault="001600F8" w:rsidP="00CB3BE8">
            <w:pPr>
              <w:autoSpaceDE w:val="0"/>
              <w:autoSpaceDN w:val="0"/>
              <w:adjustRightInd w:val="0"/>
              <w:spacing w:line="240" w:lineRule="auto"/>
              <w:jc w:val="center"/>
              <w:rPr>
                <w:rStyle w:val="hps"/>
                <w:rFonts w:ascii="Arial" w:eastAsia="OpenSymbol" w:hAnsi="Arial" w:cs="Arial"/>
                <w:i/>
                <w:color w:val="FFFFFF"/>
                <w:sz w:val="20"/>
                <w:szCs w:val="20"/>
                <w:lang w:val="id-ID" w:bidi="en-US"/>
              </w:rPr>
            </w:pPr>
            <w:r w:rsidRPr="00567FE6">
              <w:rPr>
                <w:rFonts w:ascii="Arial" w:hAnsi="Arial" w:cs="Arial"/>
                <w:i/>
                <w:color w:val="FFFFFF"/>
                <w:sz w:val="20"/>
                <w:szCs w:val="20"/>
                <w:lang w:val="id-ID" w:bidi="en-US"/>
              </w:rPr>
              <w:t xml:space="preserve"> </w:t>
            </w:r>
            <w:r w:rsidRPr="00567FE6">
              <w:rPr>
                <w:rFonts w:ascii="Arial" w:hAnsi="Arial" w:cs="Arial"/>
                <w:i/>
                <w:color w:val="FFFFFF"/>
                <w:sz w:val="20"/>
                <w:szCs w:val="20"/>
                <w:vertAlign w:val="superscript"/>
                <w:lang w:val="id-ID" w:bidi="en-US"/>
              </w:rPr>
              <w:t>2</w:t>
            </w:r>
            <w:r w:rsidRPr="00567FE6">
              <w:rPr>
                <w:rFonts w:ascii="Arial" w:hAnsi="Arial" w:cs="Arial"/>
                <w:i/>
                <w:color w:val="FFFFFF"/>
                <w:sz w:val="20"/>
                <w:szCs w:val="20"/>
                <w:lang w:val="id-ID" w:bidi="en-US"/>
              </w:rPr>
              <w:t xml:space="preserve"> Jurusan ............., </w:t>
            </w:r>
            <w:r w:rsidRPr="00567FE6">
              <w:rPr>
                <w:rStyle w:val="hps"/>
                <w:rFonts w:ascii="Arial" w:eastAsia="OpenSymbol" w:hAnsi="Arial" w:cs="Arial"/>
                <w:i/>
                <w:color w:val="FFFFFF"/>
                <w:sz w:val="20"/>
                <w:szCs w:val="20"/>
                <w:lang w:val="id-ID" w:bidi="en-US"/>
              </w:rPr>
              <w:t>Faculty</w:t>
            </w:r>
            <w:r w:rsidRPr="00567FE6">
              <w:rPr>
                <w:rStyle w:val="shorttext"/>
                <w:rFonts w:ascii="Arial" w:hAnsi="Arial" w:cs="Arial"/>
                <w:color w:val="FFFFFF"/>
                <w:sz w:val="20"/>
                <w:szCs w:val="20"/>
                <w:lang w:val="id-ID" w:bidi="en-US"/>
              </w:rPr>
              <w:t xml:space="preserve"> </w:t>
            </w:r>
            <w:r w:rsidRPr="00567FE6">
              <w:rPr>
                <w:rStyle w:val="hps"/>
                <w:rFonts w:ascii="Arial" w:eastAsia="OpenSymbol" w:hAnsi="Arial" w:cs="Arial"/>
                <w:i/>
                <w:color w:val="FFFFFF"/>
                <w:sz w:val="20"/>
                <w:szCs w:val="20"/>
                <w:lang w:val="id-ID" w:bidi="en-US"/>
              </w:rPr>
              <w:t>................... Universitas ...........................</w:t>
            </w:r>
          </w:p>
          <w:p w14:paraId="52C68753" w14:textId="77777777" w:rsidR="00F477C4" w:rsidRDefault="00F477C4" w:rsidP="00CB3BE8">
            <w:pPr>
              <w:autoSpaceDE w:val="0"/>
              <w:autoSpaceDN w:val="0"/>
              <w:adjustRightInd w:val="0"/>
              <w:spacing w:line="240" w:lineRule="auto"/>
              <w:jc w:val="center"/>
              <w:rPr>
                <w:rStyle w:val="hps"/>
                <w:rFonts w:ascii="Arial" w:eastAsia="OpenSymbol" w:hAnsi="Arial" w:cs="Arial"/>
                <w:i/>
                <w:color w:val="FFFFFF"/>
                <w:sz w:val="20"/>
                <w:szCs w:val="20"/>
                <w:lang w:val="id-ID" w:bidi="en-US"/>
              </w:rPr>
            </w:pPr>
          </w:p>
          <w:p w14:paraId="254251B2" w14:textId="77777777" w:rsidR="001600F8" w:rsidRPr="00567FE6" w:rsidRDefault="001600F8" w:rsidP="00CB3BE8">
            <w:pPr>
              <w:autoSpaceDE w:val="0"/>
              <w:autoSpaceDN w:val="0"/>
              <w:adjustRightInd w:val="0"/>
              <w:spacing w:line="240" w:lineRule="auto"/>
              <w:jc w:val="center"/>
              <w:rPr>
                <w:rStyle w:val="hps"/>
                <w:rFonts w:ascii="Arial" w:eastAsia="OpenSymbol" w:hAnsi="Arial" w:cs="Arial"/>
                <w:i/>
                <w:color w:val="FFFFFF"/>
                <w:sz w:val="20"/>
                <w:szCs w:val="20"/>
                <w:lang w:val="id-ID" w:bidi="en-US"/>
              </w:rPr>
            </w:pPr>
            <w:r w:rsidRPr="00567FE6">
              <w:rPr>
                <w:rStyle w:val="hps"/>
                <w:rFonts w:ascii="Arial" w:eastAsia="OpenSymbol" w:hAnsi="Arial" w:cs="Arial"/>
                <w:i/>
                <w:color w:val="FFFFFF"/>
                <w:sz w:val="20"/>
                <w:szCs w:val="20"/>
                <w:lang w:val="id-ID" w:bidi="en-US"/>
              </w:rPr>
              <w:t>........................</w:t>
            </w:r>
          </w:p>
          <w:p w14:paraId="7C44EBA2" w14:textId="77777777" w:rsidR="001600F8" w:rsidRPr="00567FE6" w:rsidRDefault="001600F8" w:rsidP="00CB3BE8">
            <w:pPr>
              <w:autoSpaceDE w:val="0"/>
              <w:autoSpaceDN w:val="0"/>
              <w:adjustRightInd w:val="0"/>
              <w:spacing w:line="240" w:lineRule="auto"/>
              <w:jc w:val="center"/>
              <w:rPr>
                <w:rFonts w:ascii="Arial" w:hAnsi="Arial" w:cs="Arial"/>
                <w:i/>
                <w:color w:val="FFFFFF"/>
                <w:sz w:val="20"/>
                <w:szCs w:val="20"/>
                <w:lang w:val="id-ID" w:bidi="en-US"/>
              </w:rPr>
            </w:pPr>
            <w:r w:rsidRPr="00567FE6">
              <w:rPr>
                <w:rFonts w:ascii="Arial" w:hAnsi="Arial" w:cs="Arial"/>
                <w:i/>
                <w:color w:val="FFFFFF"/>
                <w:sz w:val="20"/>
                <w:szCs w:val="20"/>
                <w:lang w:val="id-ID" w:bidi="en-US"/>
              </w:rPr>
              <w:t xml:space="preserve">Jl. ..................................................., Indonesia xxxxx </w:t>
            </w:r>
            <w:r w:rsidRPr="00567FE6">
              <w:rPr>
                <w:rFonts w:ascii="Arial" w:hAnsi="Arial" w:cs="Arial"/>
                <w:color w:val="FFFFFF"/>
                <w:sz w:val="20"/>
                <w:szCs w:val="20"/>
                <w:lang w:val="id-ID"/>
              </w:rPr>
              <w:t>(</w:t>
            </w:r>
            <w:r w:rsidRPr="00567FE6">
              <w:rPr>
                <w:rFonts w:ascii="Arial" w:hAnsi="Arial" w:cs="Arial"/>
                <w:i/>
                <w:color w:val="FFFFFF"/>
                <w:sz w:val="20"/>
                <w:szCs w:val="20"/>
                <w:lang w:val="id-ID"/>
              </w:rPr>
              <w:t>Arial italic 10,  spasi 1, enter</w:t>
            </w:r>
            <w:r w:rsidRPr="00567FE6">
              <w:rPr>
                <w:rFonts w:ascii="Arial" w:hAnsi="Arial" w:cs="Arial"/>
                <w:color w:val="FFFFFF"/>
                <w:sz w:val="20"/>
                <w:szCs w:val="20"/>
                <w:lang w:val="id-ID"/>
              </w:rPr>
              <w:t xml:space="preserve"> )</w:t>
            </w:r>
          </w:p>
          <w:p w14:paraId="7B109B1C" w14:textId="77777777" w:rsidR="001600F8" w:rsidRPr="00567FE6" w:rsidRDefault="001600F8" w:rsidP="00CB3BE8">
            <w:pPr>
              <w:autoSpaceDE w:val="0"/>
              <w:autoSpaceDN w:val="0"/>
              <w:adjustRightInd w:val="0"/>
              <w:spacing w:line="240" w:lineRule="auto"/>
              <w:jc w:val="center"/>
              <w:rPr>
                <w:rFonts w:ascii="Arial" w:hAnsi="Arial" w:cs="Arial"/>
                <w:color w:val="FFFFFF"/>
                <w:sz w:val="20"/>
                <w:szCs w:val="20"/>
                <w:lang w:val="id-ID" w:bidi="en-US"/>
              </w:rPr>
            </w:pPr>
            <w:r w:rsidRPr="00567FE6">
              <w:rPr>
                <w:rStyle w:val="st"/>
                <w:rFonts w:ascii="Arial" w:hAnsi="Arial" w:cs="Arial"/>
                <w:color w:val="FFFFFF"/>
                <w:sz w:val="20"/>
                <w:szCs w:val="20"/>
                <w:lang w:val="id-ID" w:bidi="en-US"/>
              </w:rPr>
              <w:t xml:space="preserve"> </w:t>
            </w:r>
          </w:p>
          <w:p w14:paraId="471B8BB7" w14:textId="77777777" w:rsidR="001600F8" w:rsidRPr="00725B40" w:rsidRDefault="001600F8" w:rsidP="00CB3BE8">
            <w:pPr>
              <w:spacing w:after="120" w:line="240" w:lineRule="auto"/>
              <w:jc w:val="center"/>
              <w:rPr>
                <w:rFonts w:ascii="Arial" w:hAnsi="Arial" w:cs="Arial"/>
                <w:sz w:val="20"/>
                <w:szCs w:val="20"/>
                <w:lang w:val="id-ID" w:bidi="en-US"/>
              </w:rPr>
            </w:pPr>
            <w:r w:rsidRPr="00567FE6">
              <w:rPr>
                <w:rFonts w:ascii="Arial" w:hAnsi="Arial" w:cs="Arial"/>
                <w:iCs/>
                <w:color w:val="FFFFFF"/>
                <w:sz w:val="20"/>
                <w:szCs w:val="20"/>
                <w:lang w:val="id-ID" w:bidi="en-US"/>
              </w:rPr>
              <w:t xml:space="preserve">* Untuk korespondensi: </w:t>
            </w:r>
            <w:r w:rsidRPr="00567FE6">
              <w:rPr>
                <w:rStyle w:val="st"/>
                <w:rFonts w:ascii="Arial" w:hAnsi="Arial" w:cs="Arial"/>
                <w:color w:val="FFFFFF"/>
                <w:sz w:val="20"/>
                <w:szCs w:val="20"/>
                <w:lang w:val="id-ID" w:bidi="en-US"/>
              </w:rPr>
              <w:t xml:space="preserve">Tel/Fax (0xxx)xxxxxx, </w:t>
            </w:r>
            <w:r w:rsidRPr="00567FE6">
              <w:rPr>
                <w:rFonts w:ascii="Arial" w:hAnsi="Arial" w:cs="Arial"/>
                <w:color w:val="FFFFFF"/>
                <w:sz w:val="20"/>
                <w:szCs w:val="20"/>
                <w:lang w:val="id-ID" w:bidi="en-US"/>
              </w:rPr>
              <w:t>e-mail: ..</w:t>
            </w:r>
            <w:hyperlink r:id="rId14" w:history="1">
              <w:r w:rsidRPr="00567FE6">
                <w:rPr>
                  <w:rStyle w:val="Hyperlink"/>
                  <w:rFonts w:ascii="Arial" w:hAnsi="Arial" w:cs="Arial"/>
                  <w:color w:val="FFFFFF"/>
                  <w:sz w:val="20"/>
                  <w:szCs w:val="20"/>
                  <w:u w:val="none"/>
                  <w:lang w:val="id-ID" w:bidi="en-US"/>
                </w:rPr>
                <w:t>......@.........</w:t>
              </w:r>
            </w:hyperlink>
            <w:r w:rsidRPr="00567FE6">
              <w:rPr>
                <w:rFonts w:ascii="Arial" w:hAnsi="Arial" w:cs="Arial"/>
                <w:color w:val="FFFFFF"/>
                <w:sz w:val="20"/>
                <w:szCs w:val="20"/>
                <w:lang w:val="id-ID"/>
              </w:rPr>
              <w:t>(Arial 10, spasi 1, after 6 pt)</w:t>
            </w:r>
          </w:p>
        </w:tc>
      </w:tr>
      <w:tr w:rsidR="001600F8" w:rsidRPr="001600F8" w14:paraId="41D62356" w14:textId="77777777" w:rsidTr="00CB3BE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35" w:type="dxa"/>
            <w:tcBorders>
              <w:top w:val="single" w:sz="4" w:space="0" w:color="auto"/>
            </w:tcBorders>
          </w:tcPr>
          <w:p w14:paraId="5188F608" w14:textId="77777777" w:rsidR="001600F8" w:rsidRPr="001600F8" w:rsidRDefault="001600F8" w:rsidP="00CB3BE8">
            <w:pPr>
              <w:tabs>
                <w:tab w:val="left" w:pos="2835"/>
                <w:tab w:val="left" w:pos="5670"/>
              </w:tabs>
              <w:spacing w:before="80" w:line="240" w:lineRule="auto"/>
              <w:contextualSpacing/>
              <w:jc w:val="left"/>
              <w:rPr>
                <w:rFonts w:ascii="Arial" w:hAnsi="Arial" w:cs="Arial"/>
                <w:b/>
                <w:color w:val="FFFFFF"/>
                <w:sz w:val="16"/>
                <w:szCs w:val="16"/>
                <w:lang w:val="id-ID" w:bidi="en-US"/>
              </w:rPr>
            </w:pPr>
            <w:r w:rsidRPr="001600F8">
              <w:rPr>
                <w:rFonts w:ascii="Arial" w:hAnsi="Arial" w:cs="Arial"/>
                <w:color w:val="FFFFFF"/>
                <w:sz w:val="16"/>
                <w:szCs w:val="16"/>
                <w:lang w:val="id-ID" w:bidi="en-US"/>
              </w:rPr>
              <w:t>Received: Month xx, 201x</w:t>
            </w:r>
          </w:p>
        </w:tc>
        <w:tc>
          <w:tcPr>
            <w:tcW w:w="2835" w:type="dxa"/>
            <w:tcBorders>
              <w:top w:val="single" w:sz="4" w:space="0" w:color="auto"/>
            </w:tcBorders>
          </w:tcPr>
          <w:p w14:paraId="0E53685A" w14:textId="77777777" w:rsidR="001600F8" w:rsidRPr="001600F8" w:rsidRDefault="001600F8" w:rsidP="00CB3BE8">
            <w:pPr>
              <w:tabs>
                <w:tab w:val="left" w:pos="2835"/>
                <w:tab w:val="left" w:pos="5670"/>
              </w:tabs>
              <w:spacing w:before="80" w:line="240" w:lineRule="auto"/>
              <w:contextualSpacing/>
              <w:jc w:val="center"/>
              <w:rPr>
                <w:rFonts w:ascii="Arial" w:hAnsi="Arial" w:cs="Arial"/>
                <w:b/>
                <w:color w:val="FFFFFF"/>
                <w:sz w:val="16"/>
                <w:szCs w:val="16"/>
                <w:lang w:val="id-ID" w:bidi="en-US"/>
              </w:rPr>
            </w:pPr>
            <w:r w:rsidRPr="001600F8">
              <w:rPr>
                <w:rFonts w:ascii="Arial" w:hAnsi="Arial" w:cs="Arial"/>
                <w:color w:val="FFFFFF"/>
                <w:sz w:val="16"/>
                <w:szCs w:val="16"/>
                <w:lang w:val="id-ID" w:bidi="en-US"/>
              </w:rPr>
              <w:t xml:space="preserve">  Accepted: Month xx, 201x</w:t>
            </w:r>
          </w:p>
        </w:tc>
        <w:tc>
          <w:tcPr>
            <w:tcW w:w="2948" w:type="dxa"/>
            <w:tcBorders>
              <w:top w:val="single" w:sz="4" w:space="0" w:color="auto"/>
            </w:tcBorders>
          </w:tcPr>
          <w:p w14:paraId="30D6F733" w14:textId="77777777" w:rsidR="001600F8" w:rsidRPr="001600F8" w:rsidRDefault="001600F8" w:rsidP="00CB3BE8">
            <w:pPr>
              <w:tabs>
                <w:tab w:val="left" w:pos="5670"/>
              </w:tabs>
              <w:spacing w:before="80" w:line="240" w:lineRule="auto"/>
              <w:contextualSpacing/>
              <w:jc w:val="right"/>
              <w:rPr>
                <w:rFonts w:ascii="Arial" w:hAnsi="Arial" w:cs="Arial"/>
                <w:b/>
                <w:color w:val="FFFFFF"/>
                <w:sz w:val="16"/>
                <w:szCs w:val="16"/>
                <w:lang w:val="id-ID" w:bidi="en-US"/>
              </w:rPr>
            </w:pPr>
            <w:r w:rsidRPr="001600F8">
              <w:rPr>
                <w:rFonts w:ascii="Arial" w:hAnsi="Arial" w:cs="Arial"/>
                <w:color w:val="FFFFFF"/>
                <w:sz w:val="16"/>
                <w:szCs w:val="16"/>
                <w:lang w:val="id-ID" w:bidi="en-US"/>
              </w:rPr>
              <w:t>Online Published: Month  xx, 201x</w:t>
            </w:r>
          </w:p>
        </w:tc>
      </w:tr>
    </w:tbl>
    <w:tbl>
      <w:tblPr>
        <w:tblStyle w:val="TableGrid"/>
        <w:tblW w:w="8500" w:type="dxa"/>
        <w:tblInd w:w="10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448"/>
        <w:gridCol w:w="6052"/>
      </w:tblGrid>
      <w:tr w:rsidR="007334F3" w14:paraId="5C31F5A0" w14:textId="77777777" w:rsidTr="007334F3">
        <w:tc>
          <w:tcPr>
            <w:tcW w:w="2448" w:type="dxa"/>
            <w:tcBorders>
              <w:top w:val="single" w:sz="4" w:space="0" w:color="auto"/>
              <w:bottom w:val="single" w:sz="4" w:space="0" w:color="auto"/>
            </w:tcBorders>
          </w:tcPr>
          <w:p w14:paraId="1E6EF64B" w14:textId="77777777" w:rsidR="007334F3" w:rsidRPr="00224294" w:rsidRDefault="007334F3" w:rsidP="00D86CB3">
            <w:pPr>
              <w:spacing w:line="240" w:lineRule="auto"/>
              <w:jc w:val="center"/>
              <w:rPr>
                <w:rFonts w:ascii="Arial" w:hAnsi="Arial" w:cs="Arial"/>
                <w:b/>
                <w:bCs/>
                <w:sz w:val="20"/>
                <w:szCs w:val="20"/>
              </w:rPr>
            </w:pPr>
            <w:r w:rsidRPr="00224294">
              <w:rPr>
                <w:rFonts w:ascii="Arial" w:hAnsi="Arial" w:cs="Arial"/>
                <w:b/>
                <w:bCs/>
                <w:sz w:val="20"/>
                <w:szCs w:val="20"/>
              </w:rPr>
              <w:t>ARTICLE INFO</w:t>
            </w:r>
          </w:p>
        </w:tc>
        <w:tc>
          <w:tcPr>
            <w:tcW w:w="6052" w:type="dxa"/>
            <w:tcBorders>
              <w:top w:val="single" w:sz="4" w:space="0" w:color="auto"/>
              <w:bottom w:val="single" w:sz="4" w:space="0" w:color="auto"/>
            </w:tcBorders>
            <w:shd w:val="clear" w:color="auto" w:fill="D9D9D9"/>
          </w:tcPr>
          <w:p w14:paraId="21EB553E" w14:textId="2673B226" w:rsidR="007334F3" w:rsidRPr="00224294" w:rsidRDefault="007334F3" w:rsidP="00D86CB3">
            <w:pPr>
              <w:spacing w:line="240" w:lineRule="auto"/>
              <w:jc w:val="center"/>
              <w:rPr>
                <w:rFonts w:ascii="Arial" w:hAnsi="Arial" w:cs="Arial"/>
                <w:b/>
                <w:bCs/>
                <w:sz w:val="20"/>
                <w:szCs w:val="20"/>
              </w:rPr>
            </w:pPr>
            <w:r w:rsidRPr="007334F3">
              <w:rPr>
                <w:rFonts w:ascii="Arial" w:hAnsi="Arial" w:cs="Arial"/>
                <w:b/>
                <w:bCs/>
                <w:sz w:val="20"/>
                <w:szCs w:val="20"/>
              </w:rPr>
              <w:t>ABSTRACT (Arial Bold 11, Italic, center, spasi 1, before 20 pt, after 10 pt)</w:t>
            </w:r>
          </w:p>
        </w:tc>
      </w:tr>
      <w:tr w:rsidR="007334F3" w14:paraId="51EE6CC0" w14:textId="77777777" w:rsidTr="007334F3">
        <w:trPr>
          <w:trHeight w:val="990"/>
        </w:trPr>
        <w:tc>
          <w:tcPr>
            <w:tcW w:w="2448" w:type="dxa"/>
            <w:tcBorders>
              <w:top w:val="single" w:sz="4" w:space="0" w:color="auto"/>
            </w:tcBorders>
          </w:tcPr>
          <w:p w14:paraId="1A1294A2" w14:textId="77777777" w:rsidR="007334F3" w:rsidRPr="00281D9F" w:rsidRDefault="007334F3" w:rsidP="007334F3">
            <w:pPr>
              <w:spacing w:line="240" w:lineRule="auto"/>
              <w:rPr>
                <w:rFonts w:ascii="Arial" w:hAnsi="Arial" w:cs="Arial"/>
                <w:i/>
                <w:sz w:val="20"/>
                <w:szCs w:val="20"/>
                <w:lang w:val="id-ID"/>
              </w:rPr>
            </w:pPr>
            <w:r>
              <w:rPr>
                <w:rFonts w:ascii="Arial" w:hAnsi="Arial" w:cs="Arial"/>
                <w:b/>
                <w:i/>
                <w:sz w:val="20"/>
                <w:szCs w:val="20"/>
              </w:rPr>
              <w:t xml:space="preserve">Key </w:t>
            </w:r>
            <w:r>
              <w:rPr>
                <w:rFonts w:ascii="Arial" w:hAnsi="Arial" w:cs="Arial"/>
                <w:b/>
                <w:i/>
                <w:sz w:val="20"/>
                <w:szCs w:val="20"/>
                <w:lang w:val="id-ID"/>
              </w:rPr>
              <w:t>w</w:t>
            </w:r>
            <w:r w:rsidRPr="00D46979">
              <w:rPr>
                <w:rFonts w:ascii="Arial" w:hAnsi="Arial" w:cs="Arial"/>
                <w:b/>
                <w:i/>
                <w:sz w:val="20"/>
                <w:szCs w:val="20"/>
              </w:rPr>
              <w:t xml:space="preserve">ord: </w:t>
            </w:r>
            <w:r w:rsidRPr="00762813">
              <w:rPr>
                <w:rFonts w:ascii="Arial" w:hAnsi="Arial" w:cs="Arial"/>
                <w:i/>
                <w:sz w:val="20"/>
                <w:szCs w:val="20"/>
              </w:rPr>
              <w:t>xxxxx xxxxx xxxxx xxxxx (</w:t>
            </w:r>
            <w:r w:rsidRPr="001600F8">
              <w:rPr>
                <w:rFonts w:ascii="Arial" w:hAnsi="Arial" w:cs="Arial"/>
                <w:i/>
                <w:color w:val="215868"/>
                <w:sz w:val="20"/>
                <w:szCs w:val="20"/>
                <w:lang w:val="id-ID"/>
              </w:rPr>
              <w:t xml:space="preserve">Arial </w:t>
            </w:r>
            <w:r w:rsidRPr="001600F8">
              <w:rPr>
                <w:rFonts w:ascii="Arial" w:hAnsi="Arial" w:cs="Arial"/>
                <w:i/>
                <w:color w:val="215868"/>
                <w:sz w:val="20"/>
                <w:szCs w:val="20"/>
              </w:rPr>
              <w:t>Italic</w:t>
            </w:r>
            <w:r w:rsidRPr="001600F8">
              <w:rPr>
                <w:rFonts w:ascii="Arial" w:hAnsi="Arial" w:cs="Arial"/>
                <w:i/>
                <w:color w:val="215868"/>
                <w:sz w:val="20"/>
                <w:szCs w:val="20"/>
                <w:lang w:val="id-ID"/>
              </w:rPr>
              <w:t xml:space="preserve"> 10</w:t>
            </w:r>
            <w:r w:rsidRPr="001600F8">
              <w:rPr>
                <w:rFonts w:ascii="Arial" w:hAnsi="Arial" w:cs="Arial"/>
                <w:i/>
                <w:color w:val="215868"/>
                <w:sz w:val="20"/>
                <w:szCs w:val="20"/>
              </w:rPr>
              <w:t>,</w:t>
            </w:r>
            <w:r w:rsidRPr="001600F8">
              <w:rPr>
                <w:rFonts w:ascii="Arial" w:hAnsi="Arial" w:cs="Arial"/>
                <w:i/>
                <w:color w:val="215868"/>
                <w:sz w:val="20"/>
                <w:szCs w:val="20"/>
                <w:lang w:val="id-ID"/>
              </w:rPr>
              <w:t xml:space="preserve"> line spacing 1,</w:t>
            </w:r>
            <w:r w:rsidRPr="001600F8">
              <w:rPr>
                <w:rFonts w:ascii="Arial" w:hAnsi="Arial" w:cs="Arial"/>
                <w:i/>
                <w:color w:val="215868"/>
                <w:sz w:val="20"/>
                <w:szCs w:val="20"/>
              </w:rPr>
              <w:t xml:space="preserve"> 3 – 5 </w:t>
            </w:r>
            <w:r w:rsidRPr="001600F8">
              <w:rPr>
                <w:rFonts w:ascii="Arial" w:hAnsi="Arial" w:cs="Arial"/>
                <w:i/>
                <w:color w:val="215868"/>
                <w:sz w:val="20"/>
                <w:szCs w:val="20"/>
                <w:lang w:val="id-ID"/>
              </w:rPr>
              <w:t>words</w:t>
            </w:r>
            <w:r w:rsidRPr="001600F8">
              <w:rPr>
                <w:rFonts w:ascii="Arial" w:hAnsi="Arial" w:cs="Arial"/>
                <w:i/>
                <w:color w:val="215868"/>
                <w:sz w:val="20"/>
                <w:szCs w:val="20"/>
              </w:rPr>
              <w:t>)</w:t>
            </w:r>
          </w:p>
          <w:p w14:paraId="4A6533D6" w14:textId="77777777" w:rsidR="007334F3" w:rsidRPr="00224294" w:rsidRDefault="007334F3" w:rsidP="00D86CB3">
            <w:pPr>
              <w:spacing w:line="240" w:lineRule="auto"/>
              <w:ind w:left="-110"/>
              <w:jc w:val="left"/>
              <w:rPr>
                <w:rFonts w:ascii="Arial" w:hAnsi="Arial" w:cs="Arial"/>
                <w:b/>
                <w:bCs/>
                <w:sz w:val="18"/>
                <w:szCs w:val="18"/>
              </w:rPr>
            </w:pPr>
          </w:p>
        </w:tc>
        <w:tc>
          <w:tcPr>
            <w:tcW w:w="6052" w:type="dxa"/>
            <w:vMerge w:val="restart"/>
            <w:tcBorders>
              <w:top w:val="single" w:sz="4" w:space="0" w:color="auto"/>
            </w:tcBorders>
            <w:shd w:val="clear" w:color="auto" w:fill="D9D9D9"/>
          </w:tcPr>
          <w:p w14:paraId="1E183770" w14:textId="77777777" w:rsidR="007334F3" w:rsidRPr="00A00579" w:rsidRDefault="007334F3" w:rsidP="007334F3">
            <w:pPr>
              <w:spacing w:line="240" w:lineRule="auto"/>
              <w:ind w:firstLine="709"/>
              <w:rPr>
                <w:rFonts w:ascii="Arial" w:hAnsi="Arial" w:cs="Arial"/>
                <w:sz w:val="20"/>
                <w:szCs w:val="20"/>
                <w:lang w:val="id-ID"/>
              </w:rPr>
            </w:pPr>
            <w:r w:rsidRPr="00A00579">
              <w:rPr>
                <w:rFonts w:ascii="Arial" w:hAnsi="Arial" w:cs="Arial"/>
                <w:sz w:val="20"/>
                <w:szCs w:val="20"/>
              </w:rPr>
              <w:t xml:space="preserve">An abstract is </w:t>
            </w:r>
            <w:r w:rsidRPr="00A00579">
              <w:rPr>
                <w:rFonts w:ascii="Arial" w:hAnsi="Arial" w:cs="Arial"/>
                <w:sz w:val="20"/>
                <w:szCs w:val="20"/>
                <w:lang w:val="id-ID"/>
              </w:rPr>
              <w:t xml:space="preserve">an </w:t>
            </w:r>
            <w:r w:rsidRPr="00A00579">
              <w:rPr>
                <w:rFonts w:ascii="Arial" w:hAnsi="Arial" w:cs="Arial"/>
                <w:sz w:val="20"/>
                <w:szCs w:val="20"/>
              </w:rPr>
              <w:t>important single paragraph in an article</w:t>
            </w:r>
            <w:r w:rsidRPr="00A00579">
              <w:rPr>
                <w:rFonts w:ascii="Arial" w:hAnsi="Arial" w:cs="Arial"/>
                <w:sz w:val="20"/>
                <w:szCs w:val="20"/>
                <w:lang w:val="id-ID"/>
              </w:rPr>
              <w:t xml:space="preserve">.  It is usually written maximum in 300 words and embeded by 3-5 key words. An abstract should be covered the </w:t>
            </w:r>
            <w:r w:rsidRPr="00F12935">
              <w:rPr>
                <w:rFonts w:ascii="Arial" w:hAnsi="Arial" w:cs="Arial"/>
                <w:color w:val="212121"/>
                <w:sz w:val="20"/>
                <w:szCs w:val="20"/>
                <w:lang w:eastAsia="id-ID"/>
              </w:rPr>
              <w:t>research purposes</w:t>
            </w:r>
            <w:r w:rsidRPr="00A00579">
              <w:rPr>
                <w:rFonts w:ascii="Arial" w:hAnsi="Arial" w:cs="Arial"/>
                <w:color w:val="212121"/>
                <w:sz w:val="20"/>
                <w:szCs w:val="20"/>
                <w:lang w:val="id-ID" w:eastAsia="id-ID"/>
              </w:rPr>
              <w:t>, indicated theory and experiments used, research results and conclusion</w:t>
            </w:r>
            <w:r>
              <w:rPr>
                <w:rFonts w:ascii="Arial" w:hAnsi="Arial" w:cs="Arial"/>
                <w:color w:val="212121"/>
                <w:sz w:val="20"/>
                <w:szCs w:val="20"/>
                <w:lang w:val="id-ID" w:eastAsia="id-ID"/>
              </w:rPr>
              <w:t>. Odd and even page are formated different.</w:t>
            </w:r>
            <w:r w:rsidRPr="00A00579">
              <w:rPr>
                <w:rFonts w:ascii="Arial" w:hAnsi="Arial" w:cs="Arial"/>
                <w:sz w:val="20"/>
                <w:szCs w:val="20"/>
                <w:lang w:val="en-GB"/>
              </w:rPr>
              <w:t xml:space="preserve"> </w:t>
            </w:r>
            <w:r>
              <w:rPr>
                <w:rFonts w:ascii="Arial" w:hAnsi="Arial" w:cs="Arial"/>
                <w:b/>
                <w:sz w:val="20"/>
                <w:szCs w:val="20"/>
                <w:lang w:val="id-ID"/>
              </w:rPr>
              <w:t>Odd page fo</w:t>
            </w:r>
            <w:r w:rsidRPr="00547CC4">
              <w:rPr>
                <w:rFonts w:ascii="Arial" w:hAnsi="Arial" w:cs="Arial"/>
                <w:b/>
                <w:sz w:val="20"/>
                <w:szCs w:val="20"/>
                <w:lang w:val="id-ID"/>
              </w:rPr>
              <w:t>rmat</w:t>
            </w:r>
            <w:r>
              <w:rPr>
                <w:rFonts w:ascii="Arial" w:hAnsi="Arial" w:cs="Arial"/>
                <w:b/>
                <w:sz w:val="20"/>
                <w:szCs w:val="20"/>
                <w:lang w:val="id-ID"/>
              </w:rPr>
              <w:t>:</w:t>
            </w:r>
            <w:r>
              <w:rPr>
                <w:rFonts w:ascii="Arial" w:hAnsi="Arial" w:cs="Arial"/>
                <w:sz w:val="20"/>
                <w:szCs w:val="20"/>
                <w:lang w:val="id-ID"/>
              </w:rPr>
              <w:t xml:space="preserve"> m</w:t>
            </w:r>
            <w:r w:rsidRPr="008A63B5">
              <w:rPr>
                <w:rFonts w:ascii="Arial" w:hAnsi="Arial" w:cs="Arial"/>
                <w:sz w:val="20"/>
                <w:szCs w:val="20"/>
                <w:lang w:val="id-ID"/>
              </w:rPr>
              <w:t>argin page</w:t>
            </w:r>
            <w:r>
              <w:rPr>
                <w:rFonts w:ascii="Arial" w:hAnsi="Arial" w:cs="Arial"/>
                <w:sz w:val="20"/>
                <w:szCs w:val="20"/>
                <w:lang w:val="id-ID"/>
              </w:rPr>
              <w:t>: top 3,25 cm,</w:t>
            </w:r>
            <w:r w:rsidRPr="008A63B5">
              <w:rPr>
                <w:rFonts w:ascii="Arial" w:hAnsi="Arial" w:cs="Arial"/>
                <w:sz w:val="20"/>
                <w:szCs w:val="20"/>
                <w:lang w:val="id-ID"/>
              </w:rPr>
              <w:t xml:space="preserve"> left &amp; right</w:t>
            </w:r>
            <w:r>
              <w:rPr>
                <w:rFonts w:ascii="Arial" w:hAnsi="Arial" w:cs="Arial"/>
                <w:sz w:val="20"/>
                <w:szCs w:val="20"/>
                <w:lang w:val="id-ID"/>
              </w:rPr>
              <w:t xml:space="preserve"> 3</w:t>
            </w:r>
            <w:r w:rsidRPr="008A63B5">
              <w:rPr>
                <w:rFonts w:ascii="Arial" w:hAnsi="Arial" w:cs="Arial"/>
                <w:sz w:val="20"/>
                <w:szCs w:val="20"/>
                <w:lang w:val="id-ID"/>
              </w:rPr>
              <w:t xml:space="preserve"> cm, bottom 2,5 cm. </w:t>
            </w:r>
            <w:r>
              <w:rPr>
                <w:rFonts w:ascii="Arial" w:hAnsi="Arial" w:cs="Arial"/>
                <w:sz w:val="20"/>
                <w:szCs w:val="20"/>
                <w:lang w:val="id-ID"/>
              </w:rPr>
              <w:t xml:space="preserve">Paper A4, layout header </w:t>
            </w:r>
            <w:r w:rsidRPr="008A63B5">
              <w:rPr>
                <w:rFonts w:ascii="Arial" w:hAnsi="Arial" w:cs="Arial"/>
                <w:sz w:val="20"/>
                <w:szCs w:val="20"/>
                <w:lang w:val="id-ID"/>
              </w:rPr>
              <w:t>&amp; footer 1,75</w:t>
            </w:r>
            <w:r>
              <w:rPr>
                <w:rFonts w:ascii="Arial" w:hAnsi="Arial" w:cs="Arial"/>
                <w:sz w:val="20"/>
                <w:szCs w:val="20"/>
                <w:lang w:val="id-ID"/>
              </w:rPr>
              <w:t xml:space="preserve"> </w:t>
            </w:r>
            <w:r w:rsidRPr="008A63B5">
              <w:rPr>
                <w:rFonts w:ascii="Arial" w:hAnsi="Arial" w:cs="Arial"/>
                <w:sz w:val="20"/>
                <w:szCs w:val="20"/>
                <w:lang w:val="id-ID"/>
              </w:rPr>
              <w:t xml:space="preserve">cm. </w:t>
            </w:r>
            <w:r>
              <w:rPr>
                <w:rFonts w:ascii="Arial" w:hAnsi="Arial" w:cs="Arial"/>
                <w:sz w:val="20"/>
                <w:szCs w:val="20"/>
                <w:lang w:val="id-ID"/>
              </w:rPr>
              <w:t>Font page number calibri 12, font “</w:t>
            </w:r>
            <w:r w:rsidRPr="00AD53F9">
              <w:rPr>
                <w:rFonts w:ascii="Arial" w:hAnsi="Arial" w:cs="Arial"/>
                <w:i/>
                <w:sz w:val="20"/>
                <w:szCs w:val="20"/>
                <w:lang w:val="id-ID"/>
              </w:rPr>
              <w:t>JURNAL KIMIA dan PENDIDIKAN KIMIA (JKPK)</w:t>
            </w:r>
            <w:r>
              <w:rPr>
                <w:rFonts w:ascii="Arial" w:hAnsi="Arial" w:cs="Arial"/>
                <w:sz w:val="20"/>
                <w:szCs w:val="20"/>
                <w:lang w:val="id-ID"/>
              </w:rPr>
              <w:t xml:space="preserve"> ..................................................” calibri italic 9, Align text right.</w:t>
            </w:r>
            <w:r w:rsidRPr="008A63B5">
              <w:rPr>
                <w:rFonts w:ascii="Arial" w:hAnsi="Arial" w:cs="Arial"/>
                <w:sz w:val="20"/>
                <w:szCs w:val="20"/>
                <w:lang w:val="id-ID"/>
              </w:rPr>
              <w:t xml:space="preserve"> </w:t>
            </w:r>
            <w:r>
              <w:rPr>
                <w:rFonts w:ascii="Arial" w:hAnsi="Arial" w:cs="Arial"/>
                <w:b/>
                <w:sz w:val="20"/>
                <w:szCs w:val="20"/>
                <w:lang w:val="id-ID"/>
              </w:rPr>
              <w:t>Even page fo</w:t>
            </w:r>
            <w:r w:rsidRPr="00547CC4">
              <w:rPr>
                <w:rFonts w:ascii="Arial" w:hAnsi="Arial" w:cs="Arial"/>
                <w:b/>
                <w:sz w:val="20"/>
                <w:szCs w:val="20"/>
                <w:lang w:val="id-ID"/>
              </w:rPr>
              <w:t>rmat</w:t>
            </w:r>
            <w:r>
              <w:rPr>
                <w:rFonts w:ascii="Arial" w:hAnsi="Arial" w:cs="Arial"/>
                <w:b/>
                <w:sz w:val="20"/>
                <w:szCs w:val="20"/>
                <w:lang w:val="id-ID"/>
              </w:rPr>
              <w:t>:</w:t>
            </w:r>
            <w:r>
              <w:rPr>
                <w:rFonts w:ascii="Arial" w:hAnsi="Arial" w:cs="Arial"/>
                <w:sz w:val="20"/>
                <w:szCs w:val="20"/>
                <w:lang w:val="id-ID"/>
              </w:rPr>
              <w:t xml:space="preserve"> m</w:t>
            </w:r>
            <w:r w:rsidRPr="008A63B5">
              <w:rPr>
                <w:rFonts w:ascii="Arial" w:hAnsi="Arial" w:cs="Arial"/>
                <w:sz w:val="20"/>
                <w:szCs w:val="20"/>
                <w:lang w:val="id-ID"/>
              </w:rPr>
              <w:t>argin page</w:t>
            </w:r>
            <w:r>
              <w:rPr>
                <w:rFonts w:ascii="Arial" w:hAnsi="Arial" w:cs="Arial"/>
                <w:sz w:val="20"/>
                <w:szCs w:val="20"/>
                <w:lang w:val="id-ID"/>
              </w:rPr>
              <w:t>: top 3,25 cm,</w:t>
            </w:r>
            <w:r w:rsidRPr="008A63B5">
              <w:rPr>
                <w:rFonts w:ascii="Arial" w:hAnsi="Arial" w:cs="Arial"/>
                <w:sz w:val="20"/>
                <w:szCs w:val="20"/>
                <w:lang w:val="id-ID"/>
              </w:rPr>
              <w:t xml:space="preserve"> left &amp; right</w:t>
            </w:r>
            <w:r>
              <w:rPr>
                <w:rFonts w:ascii="Arial" w:hAnsi="Arial" w:cs="Arial"/>
                <w:sz w:val="20"/>
                <w:szCs w:val="20"/>
                <w:lang w:val="id-ID"/>
              </w:rPr>
              <w:t xml:space="preserve"> 3</w:t>
            </w:r>
            <w:r w:rsidRPr="008A63B5">
              <w:rPr>
                <w:rFonts w:ascii="Arial" w:hAnsi="Arial" w:cs="Arial"/>
                <w:sz w:val="20"/>
                <w:szCs w:val="20"/>
                <w:lang w:val="id-ID"/>
              </w:rPr>
              <w:t xml:space="preserve"> cm, bottom 2,5 cm. </w:t>
            </w:r>
            <w:r>
              <w:rPr>
                <w:rFonts w:ascii="Arial" w:hAnsi="Arial" w:cs="Arial"/>
                <w:sz w:val="20"/>
                <w:szCs w:val="20"/>
                <w:lang w:val="id-ID"/>
              </w:rPr>
              <w:t xml:space="preserve">Paper A4, layout header </w:t>
            </w:r>
            <w:r w:rsidRPr="008A63B5">
              <w:rPr>
                <w:rFonts w:ascii="Arial" w:hAnsi="Arial" w:cs="Arial"/>
                <w:sz w:val="20"/>
                <w:szCs w:val="20"/>
                <w:lang w:val="id-ID"/>
              </w:rPr>
              <w:t>&amp; footer 1,75</w:t>
            </w:r>
            <w:r>
              <w:rPr>
                <w:rFonts w:ascii="Arial" w:hAnsi="Arial" w:cs="Arial"/>
                <w:sz w:val="20"/>
                <w:szCs w:val="20"/>
                <w:lang w:val="id-ID"/>
              </w:rPr>
              <w:t xml:space="preserve"> </w:t>
            </w:r>
            <w:r w:rsidRPr="008A63B5">
              <w:rPr>
                <w:rFonts w:ascii="Arial" w:hAnsi="Arial" w:cs="Arial"/>
                <w:sz w:val="20"/>
                <w:szCs w:val="20"/>
                <w:lang w:val="id-ID"/>
              </w:rPr>
              <w:t xml:space="preserve">cm. </w:t>
            </w:r>
            <w:r>
              <w:rPr>
                <w:rFonts w:ascii="Arial" w:hAnsi="Arial" w:cs="Arial"/>
                <w:sz w:val="20"/>
                <w:szCs w:val="20"/>
                <w:lang w:val="id-ID"/>
              </w:rPr>
              <w:t>Font page number calibri 12, font “</w:t>
            </w:r>
            <w:r>
              <w:rPr>
                <w:rFonts w:ascii="Arial" w:hAnsi="Arial" w:cs="Arial"/>
                <w:i/>
                <w:sz w:val="20"/>
                <w:szCs w:val="20"/>
                <w:lang w:val="id-ID"/>
              </w:rPr>
              <w:t>N</w:t>
            </w:r>
            <w:r w:rsidRPr="00AD53F9">
              <w:rPr>
                <w:rFonts w:ascii="Arial" w:hAnsi="Arial" w:cs="Arial"/>
                <w:i/>
                <w:sz w:val="20"/>
                <w:szCs w:val="20"/>
                <w:lang w:val="id-ID"/>
              </w:rPr>
              <w:t>ama pengarang</w:t>
            </w:r>
            <w:r>
              <w:rPr>
                <w:rFonts w:ascii="Arial" w:hAnsi="Arial" w:cs="Arial"/>
                <w:i/>
                <w:sz w:val="20"/>
                <w:szCs w:val="20"/>
                <w:lang w:val="id-ID"/>
              </w:rPr>
              <w:t>, ........................”</w:t>
            </w:r>
            <w:r>
              <w:rPr>
                <w:rFonts w:ascii="Arial" w:hAnsi="Arial" w:cs="Arial"/>
                <w:sz w:val="20"/>
                <w:szCs w:val="20"/>
                <w:lang w:val="id-ID"/>
              </w:rPr>
              <w:t xml:space="preserve"> calibri italic 9, Align text left.</w:t>
            </w:r>
            <w:r>
              <w:rPr>
                <w:rFonts w:ascii="Arial" w:hAnsi="Arial" w:cs="Arial"/>
                <w:color w:val="215868"/>
                <w:sz w:val="20"/>
                <w:szCs w:val="20"/>
              </w:rPr>
              <w:t xml:space="preserve"> (Arial</w:t>
            </w:r>
            <w:r w:rsidRPr="00A00579">
              <w:rPr>
                <w:rFonts w:ascii="Arial" w:hAnsi="Arial" w:cs="Arial"/>
                <w:color w:val="215868"/>
                <w:sz w:val="20"/>
                <w:szCs w:val="20"/>
                <w:lang w:val="id-ID"/>
              </w:rPr>
              <w:t xml:space="preserve"> 10, spa</w:t>
            </w:r>
            <w:r>
              <w:rPr>
                <w:rFonts w:ascii="Arial" w:hAnsi="Arial" w:cs="Arial"/>
                <w:color w:val="215868"/>
                <w:sz w:val="20"/>
                <w:szCs w:val="20"/>
                <w:lang w:val="id-ID"/>
              </w:rPr>
              <w:t>ce</w:t>
            </w:r>
            <w:r w:rsidRPr="00A00579">
              <w:rPr>
                <w:rFonts w:ascii="Arial" w:hAnsi="Arial" w:cs="Arial"/>
                <w:color w:val="215868"/>
                <w:sz w:val="20"/>
                <w:szCs w:val="20"/>
                <w:lang w:val="id-ID"/>
              </w:rPr>
              <w:t>i 1</w:t>
            </w:r>
            <w:r w:rsidRPr="00A00579">
              <w:rPr>
                <w:rFonts w:ascii="Arial" w:hAnsi="Arial" w:cs="Arial"/>
                <w:color w:val="215868"/>
                <w:sz w:val="20"/>
                <w:szCs w:val="20"/>
              </w:rPr>
              <w:t>)</w:t>
            </w:r>
            <w:r w:rsidRPr="00A00579">
              <w:rPr>
                <w:rFonts w:ascii="Arial" w:hAnsi="Arial" w:cs="Arial"/>
                <w:color w:val="215868"/>
                <w:sz w:val="20"/>
                <w:szCs w:val="20"/>
                <w:lang w:val="id-ID"/>
              </w:rPr>
              <w:t>.</w:t>
            </w:r>
          </w:p>
          <w:p w14:paraId="22138793" w14:textId="77777777" w:rsidR="007334F3" w:rsidRPr="00D46979" w:rsidRDefault="007334F3" w:rsidP="007334F3">
            <w:pPr>
              <w:spacing w:line="240" w:lineRule="auto"/>
              <w:rPr>
                <w:rFonts w:ascii="Arial" w:hAnsi="Arial" w:cs="Arial"/>
                <w:b/>
                <w:i/>
                <w:sz w:val="20"/>
                <w:szCs w:val="20"/>
                <w:lang w:val="id-ID"/>
              </w:rPr>
            </w:pPr>
          </w:p>
          <w:p w14:paraId="27826F23" w14:textId="262E1C54" w:rsidR="007334F3" w:rsidRPr="003A5455" w:rsidRDefault="007334F3" w:rsidP="007334F3">
            <w:pPr>
              <w:spacing w:line="240" w:lineRule="auto"/>
              <w:rPr>
                <w:rFonts w:ascii="Arial" w:hAnsi="Arial" w:cs="Arial"/>
                <w:sz w:val="18"/>
                <w:szCs w:val="18"/>
              </w:rPr>
            </w:pPr>
          </w:p>
        </w:tc>
      </w:tr>
      <w:tr w:rsidR="007334F3" w14:paraId="7CF9FDF7" w14:textId="77777777" w:rsidTr="007334F3">
        <w:trPr>
          <w:trHeight w:val="986"/>
        </w:trPr>
        <w:tc>
          <w:tcPr>
            <w:tcW w:w="2448" w:type="dxa"/>
          </w:tcPr>
          <w:p w14:paraId="42CEF630" w14:textId="77777777" w:rsidR="007334F3" w:rsidRDefault="007334F3" w:rsidP="00D86CB3">
            <w:pPr>
              <w:spacing w:line="240" w:lineRule="auto"/>
              <w:ind w:left="-110"/>
              <w:rPr>
                <w:rFonts w:ascii="Arial" w:hAnsi="Arial" w:cs="Arial"/>
                <w:i/>
                <w:iCs/>
                <w:sz w:val="18"/>
                <w:szCs w:val="18"/>
              </w:rPr>
            </w:pPr>
            <w:r w:rsidRPr="00224294">
              <w:rPr>
                <w:rFonts w:ascii="Arial" w:hAnsi="Arial" w:cs="Arial"/>
                <w:i/>
                <w:iCs/>
                <w:sz w:val="18"/>
                <w:szCs w:val="18"/>
              </w:rPr>
              <w:t>Article History</w:t>
            </w:r>
            <w:r>
              <w:rPr>
                <w:rFonts w:ascii="Arial" w:hAnsi="Arial" w:cs="Arial"/>
                <w:i/>
                <w:iCs/>
                <w:sz w:val="18"/>
                <w:szCs w:val="18"/>
              </w:rPr>
              <w:t>:</w:t>
            </w:r>
          </w:p>
          <w:p w14:paraId="18C7739F" w14:textId="59C6D7E7" w:rsidR="007334F3" w:rsidRDefault="007334F3" w:rsidP="00D86CB3">
            <w:pPr>
              <w:spacing w:line="240" w:lineRule="auto"/>
              <w:ind w:left="-110"/>
              <w:jc w:val="left"/>
              <w:rPr>
                <w:rFonts w:ascii="Arial" w:hAnsi="Arial" w:cs="Arial"/>
                <w:i/>
                <w:iCs/>
                <w:sz w:val="18"/>
                <w:szCs w:val="18"/>
              </w:rPr>
            </w:pPr>
            <w:r w:rsidRPr="00224294">
              <w:rPr>
                <w:rFonts w:ascii="Arial" w:hAnsi="Arial" w:cs="Arial"/>
                <w:i/>
                <w:iCs/>
                <w:sz w:val="18"/>
                <w:szCs w:val="18"/>
              </w:rPr>
              <w:t>Received:</w:t>
            </w:r>
            <w:r>
              <w:rPr>
                <w:rFonts w:ascii="Arial" w:hAnsi="Arial" w:cs="Arial"/>
                <w:i/>
                <w:iCs/>
                <w:sz w:val="18"/>
                <w:szCs w:val="18"/>
              </w:rPr>
              <w:t xml:space="preserve"> </w:t>
            </w:r>
            <w:r>
              <w:rPr>
                <w:rFonts w:ascii="Arial" w:hAnsi="Arial" w:cs="Arial"/>
                <w:i/>
                <w:iCs/>
                <w:sz w:val="18"/>
                <w:szCs w:val="18"/>
              </w:rPr>
              <w:t>yyyy-mm-dd</w:t>
            </w:r>
            <w:r w:rsidRPr="00224294">
              <w:rPr>
                <w:rFonts w:ascii="Arial" w:hAnsi="Arial" w:cs="Arial"/>
                <w:i/>
                <w:iCs/>
                <w:sz w:val="18"/>
                <w:szCs w:val="18"/>
              </w:rPr>
              <w:br/>
            </w:r>
            <w:r>
              <w:rPr>
                <w:rFonts w:ascii="Arial" w:hAnsi="Arial" w:cs="Arial"/>
                <w:i/>
                <w:iCs/>
                <w:sz w:val="18"/>
                <w:szCs w:val="18"/>
              </w:rPr>
              <w:t>Accepted</w:t>
            </w:r>
            <w:r w:rsidRPr="00224294">
              <w:rPr>
                <w:rFonts w:ascii="Arial" w:hAnsi="Arial" w:cs="Arial"/>
                <w:i/>
                <w:iCs/>
                <w:sz w:val="18"/>
                <w:szCs w:val="18"/>
              </w:rPr>
              <w:t xml:space="preserve">: </w:t>
            </w:r>
            <w:r>
              <w:rPr>
                <w:rFonts w:ascii="Arial" w:hAnsi="Arial" w:cs="Arial"/>
                <w:i/>
                <w:iCs/>
                <w:sz w:val="18"/>
                <w:szCs w:val="18"/>
              </w:rPr>
              <w:t>yyyy-mm-dd</w:t>
            </w:r>
          </w:p>
          <w:p w14:paraId="36AB489E" w14:textId="4F2628E6" w:rsidR="007334F3" w:rsidRPr="00685FB5" w:rsidRDefault="007334F3" w:rsidP="00D86CB3">
            <w:pPr>
              <w:spacing w:line="240" w:lineRule="auto"/>
              <w:ind w:left="-110"/>
              <w:rPr>
                <w:rFonts w:ascii="Arial" w:hAnsi="Arial" w:cs="Arial"/>
                <w:i/>
                <w:iCs/>
                <w:sz w:val="18"/>
                <w:szCs w:val="18"/>
              </w:rPr>
            </w:pPr>
            <w:r w:rsidRPr="00224294">
              <w:rPr>
                <w:rFonts w:ascii="Arial" w:hAnsi="Arial" w:cs="Arial"/>
                <w:i/>
                <w:iCs/>
                <w:sz w:val="18"/>
                <w:szCs w:val="18"/>
              </w:rPr>
              <w:t>Published:</w:t>
            </w:r>
            <w:r>
              <w:rPr>
                <w:rFonts w:ascii="Arial" w:hAnsi="Arial" w:cs="Arial"/>
                <w:i/>
                <w:iCs/>
                <w:sz w:val="18"/>
                <w:szCs w:val="18"/>
              </w:rPr>
              <w:t xml:space="preserve"> yyyy-mm-dd </w:t>
            </w:r>
          </w:p>
        </w:tc>
        <w:tc>
          <w:tcPr>
            <w:tcW w:w="6052" w:type="dxa"/>
            <w:vMerge/>
            <w:shd w:val="clear" w:color="auto" w:fill="D9D9D9"/>
          </w:tcPr>
          <w:p w14:paraId="640DB588" w14:textId="77777777" w:rsidR="007334F3" w:rsidRPr="00224294" w:rsidRDefault="007334F3" w:rsidP="00D86CB3">
            <w:pPr>
              <w:spacing w:line="240" w:lineRule="auto"/>
              <w:rPr>
                <w:rFonts w:ascii="Arial" w:hAnsi="Arial" w:cs="Arial"/>
                <w:sz w:val="18"/>
                <w:szCs w:val="18"/>
              </w:rPr>
            </w:pPr>
          </w:p>
        </w:tc>
      </w:tr>
      <w:tr w:rsidR="007334F3" w14:paraId="5368F552" w14:textId="77777777" w:rsidTr="007334F3">
        <w:trPr>
          <w:trHeight w:val="2050"/>
        </w:trPr>
        <w:tc>
          <w:tcPr>
            <w:tcW w:w="2448" w:type="dxa"/>
            <w:tcBorders>
              <w:bottom w:val="single" w:sz="4" w:space="0" w:color="auto"/>
            </w:tcBorders>
          </w:tcPr>
          <w:p w14:paraId="1D90EB96" w14:textId="77777777" w:rsidR="007334F3" w:rsidRPr="00324296" w:rsidRDefault="007334F3" w:rsidP="00D86CB3">
            <w:pPr>
              <w:spacing w:line="240" w:lineRule="auto"/>
              <w:ind w:left="-110"/>
              <w:rPr>
                <w:rFonts w:ascii="Arial" w:hAnsi="Arial" w:cs="Arial"/>
                <w:i/>
                <w:iCs/>
                <w:sz w:val="18"/>
                <w:szCs w:val="18"/>
              </w:rPr>
            </w:pPr>
            <w:r w:rsidRPr="00324296">
              <w:rPr>
                <w:rFonts w:ascii="Arial" w:hAnsi="Arial" w:cs="Arial"/>
                <w:sz w:val="18"/>
                <w:szCs w:val="18"/>
              </w:rPr>
              <w:t>*</w:t>
            </w:r>
            <w:r w:rsidRPr="00324296">
              <w:rPr>
                <w:rFonts w:ascii="Arial" w:hAnsi="Arial" w:cs="Arial"/>
                <w:i/>
                <w:iCs/>
                <w:sz w:val="18"/>
                <w:szCs w:val="18"/>
              </w:rPr>
              <w:t>Corresponding Author</w:t>
            </w:r>
          </w:p>
          <w:p w14:paraId="5BAAA0E6" w14:textId="392F35EA" w:rsidR="007334F3" w:rsidRDefault="007334F3" w:rsidP="00D86CB3">
            <w:pPr>
              <w:spacing w:line="240" w:lineRule="auto"/>
              <w:ind w:left="-110"/>
              <w:rPr>
                <w:rFonts w:ascii="Arial" w:hAnsi="Arial" w:cs="Arial"/>
                <w:sz w:val="18"/>
                <w:szCs w:val="18"/>
              </w:rPr>
            </w:pPr>
            <w:r w:rsidRPr="000343AD">
              <w:rPr>
                <w:rFonts w:ascii="Arial" w:hAnsi="Arial" w:cs="Arial"/>
                <w:i/>
                <w:iCs/>
                <w:spacing w:val="-8"/>
                <w:sz w:val="18"/>
                <w:szCs w:val="18"/>
              </w:rPr>
              <w:t>Email</w:t>
            </w:r>
            <w:r>
              <w:rPr>
                <w:rFonts w:ascii="Arial" w:hAnsi="Arial" w:cs="Arial"/>
                <w:i/>
                <w:iCs/>
                <w:spacing w:val="-8"/>
                <w:sz w:val="18"/>
                <w:szCs w:val="18"/>
              </w:rPr>
              <w:t xml:space="preserve">: </w:t>
            </w:r>
            <w:r w:rsidRPr="000343AD">
              <w:rPr>
                <w:rFonts w:ascii="Arial" w:hAnsi="Arial" w:cs="Arial"/>
                <w:i/>
                <w:iCs/>
                <w:spacing w:val="-8"/>
                <w:sz w:val="12"/>
                <w:szCs w:val="12"/>
              </w:rPr>
              <w:t xml:space="preserve"> </w:t>
            </w:r>
            <w:r>
              <w:rPr>
                <w:rFonts w:ascii="Arial" w:hAnsi="Arial" w:cs="Arial"/>
                <w:i/>
                <w:iCs/>
                <w:sz w:val="18"/>
                <w:szCs w:val="18"/>
              </w:rPr>
              <w:br/>
            </w:r>
            <w:r w:rsidRPr="00324296">
              <w:rPr>
                <w:rFonts w:ascii="Arial" w:hAnsi="Arial" w:cs="Arial"/>
                <w:i/>
                <w:iCs/>
                <w:sz w:val="18"/>
                <w:szCs w:val="18"/>
              </w:rPr>
              <w:t xml:space="preserve"> </w:t>
            </w:r>
            <w:r w:rsidRPr="00324296">
              <w:rPr>
                <w:rFonts w:ascii="Arial" w:hAnsi="Arial" w:cs="Arial"/>
                <w:sz w:val="18"/>
                <w:szCs w:val="18"/>
              </w:rPr>
              <w:t>doi:10.20961/jkpk.v</w:t>
            </w:r>
            <w:r>
              <w:rPr>
                <w:rFonts w:ascii="Arial" w:hAnsi="Arial" w:cs="Arial"/>
                <w:sz w:val="18"/>
                <w:szCs w:val="18"/>
              </w:rPr>
              <w:t>..</w:t>
            </w:r>
            <w:r w:rsidRPr="00324296">
              <w:rPr>
                <w:rFonts w:ascii="Arial" w:hAnsi="Arial" w:cs="Arial"/>
                <w:sz w:val="18"/>
                <w:szCs w:val="18"/>
              </w:rPr>
              <w:t>i</w:t>
            </w:r>
            <w:r>
              <w:rPr>
                <w:rFonts w:ascii="Arial" w:hAnsi="Arial" w:cs="Arial"/>
                <w:sz w:val="18"/>
                <w:szCs w:val="18"/>
              </w:rPr>
              <w:t>..</w:t>
            </w:r>
            <w:r w:rsidRPr="00324296">
              <w:rPr>
                <w:rFonts w:ascii="Arial" w:hAnsi="Arial" w:cs="Arial"/>
                <w:sz w:val="18"/>
                <w:szCs w:val="18"/>
              </w:rPr>
              <w:t>.</w:t>
            </w:r>
            <w:r>
              <w:rPr>
                <w:rFonts w:ascii="Arial" w:hAnsi="Arial" w:cs="Arial"/>
                <w:sz w:val="18"/>
                <w:szCs w:val="18"/>
              </w:rPr>
              <w:t xml:space="preserve">ID </w:t>
            </w:r>
          </w:p>
          <w:p w14:paraId="3BEB755E" w14:textId="77777777" w:rsidR="007334F3" w:rsidRDefault="007334F3" w:rsidP="00D86CB3">
            <w:pPr>
              <w:spacing w:line="240" w:lineRule="auto"/>
              <w:ind w:left="-110"/>
              <w:rPr>
                <w:rFonts w:ascii="Arial" w:hAnsi="Arial" w:cs="Arial"/>
                <w:sz w:val="18"/>
                <w:szCs w:val="18"/>
              </w:rPr>
            </w:pPr>
          </w:p>
          <w:p w14:paraId="53025A82" w14:textId="32825A45" w:rsidR="007334F3" w:rsidRPr="00324296" w:rsidRDefault="007334F3" w:rsidP="00D86CB3">
            <w:pPr>
              <w:spacing w:line="240" w:lineRule="auto"/>
              <w:ind w:left="-110"/>
              <w:rPr>
                <w:rFonts w:ascii="Arial" w:hAnsi="Arial" w:cs="Arial"/>
                <w:sz w:val="18"/>
                <w:szCs w:val="18"/>
              </w:rPr>
            </w:pPr>
            <w:r w:rsidRPr="007334F3">
              <w:rPr>
                <w:rFonts w:ascii="Arial" w:hAnsi="Arial" w:cs="Arial"/>
                <w:noProof/>
                <w:sz w:val="18"/>
                <w:szCs w:val="18"/>
              </w:rPr>
              <w:drawing>
                <wp:inline distT="0" distB="0" distL="0" distR="0" wp14:anchorId="32C694D7" wp14:editId="295DE742">
                  <wp:extent cx="711200" cy="254000"/>
                  <wp:effectExtent l="0" t="0" r="0" b="0"/>
                  <wp:docPr id="11" name="Picture 1" descr="Creative Commons Licens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ive Commons License">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11200" cy="254000"/>
                          </a:xfrm>
                          <a:prstGeom prst="rect">
                            <a:avLst/>
                          </a:prstGeom>
                          <a:noFill/>
                          <a:ln>
                            <a:noFill/>
                          </a:ln>
                        </pic:spPr>
                      </pic:pic>
                    </a:graphicData>
                  </a:graphic>
                </wp:inline>
              </w:drawing>
            </w:r>
            <w:r w:rsidRPr="00F93F11">
              <w:rPr>
                <w:rFonts w:ascii="Arial" w:hAnsi="Arial" w:cs="Arial"/>
                <w:sz w:val="18"/>
                <w:szCs w:val="18"/>
              </w:rPr>
              <w:br/>
            </w:r>
            <w:r>
              <w:rPr>
                <w:noProof/>
              </w:rPr>
              <mc:AlternateContent>
                <mc:Choice Requires="wps">
                  <w:drawing>
                    <wp:anchor distT="0" distB="0" distL="114300" distR="114300" simplePos="0" relativeHeight="251660288" behindDoc="0" locked="0" layoutInCell="1" allowOverlap="1" wp14:anchorId="5F0AAC86" wp14:editId="05DE0C16">
                      <wp:simplePos x="0" y="0"/>
                      <wp:positionH relativeFrom="margin">
                        <wp:posOffset>722630</wp:posOffset>
                      </wp:positionH>
                      <wp:positionV relativeFrom="paragraph">
                        <wp:posOffset>9307830</wp:posOffset>
                      </wp:positionV>
                      <wp:extent cx="2052955" cy="387985"/>
                      <wp:effectExtent l="0" t="0" r="0" b="0"/>
                      <wp:wrapNone/>
                      <wp:docPr id="13336683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52955" cy="387985"/>
                              </a:xfrm>
                              <a:prstGeom prst="rect">
                                <a:avLst/>
                              </a:prstGeom>
                              <a:solidFill>
                                <a:srgbClr val="FFFFFF"/>
                              </a:solidFill>
                              <a:ln>
                                <a:noFill/>
                              </a:ln>
                            </wps:spPr>
                            <wps:txbx>
                              <w:txbxContent>
                                <w:p w14:paraId="686F9E08" w14:textId="77777777" w:rsidR="007334F3" w:rsidRPr="00153FE7" w:rsidRDefault="007334F3" w:rsidP="007334F3">
                                  <w:pPr>
                                    <w:rPr>
                                      <w:b/>
                                      <w:color w:val="C00000"/>
                                      <w:sz w:val="20"/>
                                    </w:rPr>
                                  </w:pPr>
                                  <w:r w:rsidRPr="00153FE7">
                                    <w:rPr>
                                      <w:b/>
                                      <w:color w:val="C00000"/>
                                      <w:sz w:val="20"/>
                                    </w:rPr>
                                    <w:t xml:space="preserve">Publisher </w:t>
                                  </w:r>
                                </w:p>
                                <w:p w14:paraId="1D0E9225" w14:textId="77777777" w:rsidR="007334F3" w:rsidRPr="00153FE7" w:rsidRDefault="007334F3" w:rsidP="007334F3">
                                  <w:pPr>
                                    <w:rPr>
                                      <w:b/>
                                      <w:color w:val="C00000"/>
                                      <w:sz w:val="20"/>
                                    </w:rPr>
                                  </w:pPr>
                                  <w:r w:rsidRPr="00153FE7">
                                    <w:rPr>
                                      <w:b/>
                                      <w:color w:val="C00000"/>
                                      <w:sz w:val="20"/>
                                    </w:rPr>
                                    <w:t>UPT Mataram University</w:t>
                                  </w:r>
                                  <w:r>
                                    <w:rPr>
                                      <w:b/>
                                      <w:color w:val="C00000"/>
                                      <w:sz w:val="20"/>
                                    </w:rPr>
                                    <w:t xml:space="preserve"> </w:t>
                                  </w:r>
                                  <w:r w:rsidRPr="00153FE7">
                                    <w:rPr>
                                      <w:b/>
                                      <w:color w:val="C00000"/>
                                      <w:sz w:val="20"/>
                                    </w:rPr>
                                    <w:t>Press</w:t>
                                  </w:r>
                                </w:p>
                                <w:p w14:paraId="530944DF" w14:textId="77777777" w:rsidR="007334F3" w:rsidRDefault="007334F3" w:rsidP="007334F3">
                                  <w:pPr>
                                    <w:jc w:val="cente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page">
                        <wp14:pctHeight>0</wp14:pctHeight>
                      </wp14:sizeRelV>
                    </wp:anchor>
                  </w:drawing>
                </mc:Choice>
                <mc:Fallback>
                  <w:pict>
                    <v:rect w14:anchorId="5F0AAC86" id="Rectangle 4" o:spid="_x0000_s1026" style="position:absolute;left:0;text-align:left;margin-left:56.9pt;margin-top:732.9pt;width:161.65pt;height:30.5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" stroked="f">
                      <v:textbox>
                        <w:txbxContent>
                          <w:p w14:paraId="686F9E08" w14:textId="77777777" w:rsidR="007334F3" w:rsidRPr="00153FE7" w:rsidRDefault="007334F3" w:rsidP="007334F3">
                            <w:pPr>
                              <w:rPr>
                                <w:b/>
                                <w:color w:val="C00000"/>
                                <w:sz w:val="20"/>
                              </w:rPr>
                            </w:pPr>
                            <w:r w:rsidRPr="00153FE7">
                              <w:rPr>
                                <w:b/>
                                <w:color w:val="C00000"/>
                                <w:sz w:val="20"/>
                              </w:rPr>
                              <w:t xml:space="preserve">Publisher </w:t>
                            </w:r>
                          </w:p>
                          <w:p w14:paraId="1D0E9225" w14:textId="77777777" w:rsidR="007334F3" w:rsidRPr="00153FE7" w:rsidRDefault="007334F3" w:rsidP="007334F3">
                            <w:pPr>
                              <w:rPr>
                                <w:b/>
                                <w:color w:val="C00000"/>
                                <w:sz w:val="20"/>
                              </w:rPr>
                            </w:pPr>
                            <w:r w:rsidRPr="00153FE7">
                              <w:rPr>
                                <w:b/>
                                <w:color w:val="C00000"/>
                                <w:sz w:val="20"/>
                              </w:rPr>
                              <w:t>UPT Mataram University</w:t>
                            </w:r>
                            <w:r>
                              <w:rPr>
                                <w:b/>
                                <w:color w:val="C00000"/>
                                <w:sz w:val="20"/>
                              </w:rPr>
                              <w:t xml:space="preserve"> </w:t>
                            </w:r>
                            <w:r w:rsidRPr="00153FE7">
                              <w:rPr>
                                <w:b/>
                                <w:color w:val="C00000"/>
                                <w:sz w:val="20"/>
                              </w:rPr>
                              <w:t>Press</w:t>
                            </w:r>
                          </w:p>
                          <w:p w14:paraId="530944DF" w14:textId="77777777" w:rsidR="007334F3" w:rsidRDefault="007334F3" w:rsidP="007334F3">
                            <w:pPr>
                              <w:jc w:val="center"/>
                            </w:pPr>
                          </w:p>
                        </w:txbxContent>
                      </v:textbox>
                      <w10:wrap anchorx="margin"/>
                    </v:rect>
                  </w:pict>
                </mc:Fallback>
              </mc:AlternateContent>
            </w:r>
            <w:r w:rsidRPr="00F93F11">
              <w:rPr>
                <w:rFonts w:ascii="Arial" w:hAnsi="Arial" w:cs="Arial"/>
                <w:sz w:val="18"/>
                <w:szCs w:val="18"/>
              </w:rPr>
              <w:t>© 2023 The Authors. This open-access article is distributed under a (CC-BY-SA License)</w:t>
            </w:r>
          </w:p>
        </w:tc>
        <w:tc>
          <w:tcPr>
            <w:tcW w:w="6052" w:type="dxa"/>
            <w:vMerge/>
            <w:tcBorders>
              <w:bottom w:val="single" w:sz="4" w:space="0" w:color="auto"/>
            </w:tcBorders>
            <w:shd w:val="clear" w:color="auto" w:fill="D9D9D9"/>
          </w:tcPr>
          <w:p w14:paraId="1C571262" w14:textId="77777777" w:rsidR="007334F3" w:rsidRPr="00224294" w:rsidRDefault="007334F3" w:rsidP="00D86CB3">
            <w:pPr>
              <w:spacing w:line="240" w:lineRule="auto"/>
              <w:rPr>
                <w:rFonts w:ascii="Arial" w:hAnsi="Arial" w:cs="Arial"/>
                <w:sz w:val="18"/>
                <w:szCs w:val="18"/>
              </w:rPr>
            </w:pPr>
          </w:p>
        </w:tc>
      </w:tr>
      <w:tr w:rsidR="007334F3" w14:paraId="726BF58C" w14:textId="77777777" w:rsidTr="007334F3">
        <w:tc>
          <w:tcPr>
            <w:tcW w:w="8500" w:type="dxa"/>
            <w:gridSpan w:val="2"/>
            <w:tcBorders>
              <w:top w:val="single" w:sz="4" w:space="0" w:color="auto"/>
              <w:bottom w:val="single" w:sz="4" w:space="0" w:color="auto"/>
            </w:tcBorders>
            <w:shd w:val="clear" w:color="auto" w:fill="D9D9D9"/>
          </w:tcPr>
          <w:p w14:paraId="7C981BB5" w14:textId="1B86B99A" w:rsidR="007334F3" w:rsidRPr="00685FB5" w:rsidRDefault="007334F3" w:rsidP="00D86CB3">
            <w:pPr>
              <w:spacing w:line="240" w:lineRule="auto"/>
              <w:rPr>
                <w:rFonts w:ascii="Arial" w:hAnsi="Arial" w:cs="Arial"/>
                <w:sz w:val="18"/>
                <w:szCs w:val="18"/>
              </w:rPr>
            </w:pPr>
            <w:r w:rsidRPr="006B402F">
              <w:rPr>
                <w:rFonts w:ascii="Arial" w:hAnsi="Arial" w:cs="Arial"/>
                <w:b/>
                <w:bCs/>
                <w:sz w:val="18"/>
                <w:szCs w:val="18"/>
              </w:rPr>
              <w:t>How to cite:</w:t>
            </w:r>
            <w:r>
              <w:rPr>
                <w:rFonts w:ascii="Arial" w:hAnsi="Arial" w:cs="Arial"/>
                <w:sz w:val="18"/>
                <w:szCs w:val="18"/>
              </w:rPr>
              <w:t xml:space="preserve"> </w:t>
            </w:r>
            <w:r>
              <w:rPr>
                <w:rFonts w:ascii="Arial" w:hAnsi="Arial" w:cs="Arial"/>
                <w:sz w:val="18"/>
                <w:szCs w:val="18"/>
              </w:rPr>
              <w:t>f</w:t>
            </w:r>
            <w:r>
              <w:rPr>
                <w:rFonts w:ascii="Arial" w:hAnsi="Arial" w:cs="Arial"/>
                <w:sz w:val="18"/>
                <w:szCs w:val="18"/>
              </w:rPr>
              <w:t>.</w:t>
            </w:r>
            <w:r>
              <w:rPr>
                <w:rFonts w:ascii="Arial" w:hAnsi="Arial" w:cs="Arial"/>
                <w:sz w:val="18"/>
                <w:szCs w:val="18"/>
              </w:rPr>
              <w:t>lastname</w:t>
            </w:r>
            <w:r>
              <w:rPr>
                <w:rFonts w:ascii="Arial" w:hAnsi="Arial" w:cs="Arial"/>
                <w:sz w:val="18"/>
                <w:szCs w:val="18"/>
              </w:rPr>
              <w:t xml:space="preserve"> and F. </w:t>
            </w:r>
            <w:r>
              <w:rPr>
                <w:rFonts w:ascii="Arial" w:hAnsi="Arial" w:cs="Arial"/>
                <w:sz w:val="18"/>
                <w:szCs w:val="18"/>
              </w:rPr>
              <w:t>lastname2</w:t>
            </w:r>
            <w:r w:rsidRPr="001813CB">
              <w:rPr>
                <w:rFonts w:ascii="Arial" w:hAnsi="Arial" w:cs="Arial"/>
                <w:sz w:val="18"/>
                <w:szCs w:val="18"/>
              </w:rPr>
              <w:t>, "</w:t>
            </w:r>
            <w:r>
              <w:rPr>
                <w:rFonts w:ascii="Arial" w:hAnsi="Arial" w:cs="Arial"/>
                <w:sz w:val="18"/>
                <w:szCs w:val="18"/>
              </w:rPr>
              <w:t>tittlw</w:t>
            </w:r>
            <w:r w:rsidRPr="001813CB">
              <w:rPr>
                <w:rFonts w:ascii="Arial" w:hAnsi="Arial" w:cs="Arial"/>
                <w:sz w:val="18"/>
                <w:szCs w:val="18"/>
              </w:rPr>
              <w:t xml:space="preserve">," </w:t>
            </w:r>
            <w:r w:rsidRPr="007A7FD8">
              <w:rPr>
                <w:rFonts w:ascii="Arial" w:hAnsi="Arial" w:cs="Arial"/>
                <w:i/>
                <w:iCs/>
                <w:sz w:val="18"/>
                <w:szCs w:val="18"/>
              </w:rPr>
              <w:t>JKPK (Jurnal Kimia dan Pendidikan Kimia),</w:t>
            </w:r>
            <w:r w:rsidRPr="001813CB">
              <w:rPr>
                <w:rFonts w:ascii="Arial" w:hAnsi="Arial" w:cs="Arial"/>
                <w:sz w:val="18"/>
                <w:szCs w:val="18"/>
              </w:rPr>
              <w:t xml:space="preserve"> vol. </w:t>
            </w:r>
            <w:r>
              <w:rPr>
                <w:rFonts w:ascii="Arial" w:hAnsi="Arial" w:cs="Arial"/>
                <w:sz w:val="18"/>
                <w:szCs w:val="18"/>
              </w:rPr>
              <w:t>x</w:t>
            </w:r>
            <w:r w:rsidRPr="001813CB">
              <w:rPr>
                <w:rFonts w:ascii="Arial" w:hAnsi="Arial" w:cs="Arial"/>
                <w:sz w:val="18"/>
                <w:szCs w:val="18"/>
              </w:rPr>
              <w:t xml:space="preserve">, no. </w:t>
            </w:r>
            <w:r>
              <w:rPr>
                <w:rFonts w:ascii="Arial" w:hAnsi="Arial" w:cs="Arial"/>
                <w:sz w:val="18"/>
                <w:szCs w:val="18"/>
              </w:rPr>
              <w:t>y</w:t>
            </w:r>
            <w:r w:rsidRPr="001813CB">
              <w:rPr>
                <w:rFonts w:ascii="Arial" w:hAnsi="Arial" w:cs="Arial"/>
                <w:sz w:val="18"/>
                <w:szCs w:val="18"/>
              </w:rPr>
              <w:t xml:space="preserve">, pp. </w:t>
            </w:r>
            <w:r>
              <w:rPr>
                <w:rFonts w:ascii="Arial" w:hAnsi="Arial" w:cs="Arial"/>
                <w:sz w:val="18"/>
                <w:szCs w:val="18"/>
              </w:rPr>
              <w:t>00</w:t>
            </w:r>
            <w:r>
              <w:rPr>
                <w:rFonts w:ascii="Arial" w:hAnsi="Arial" w:cs="Arial"/>
                <w:sz w:val="18"/>
                <w:szCs w:val="18"/>
              </w:rPr>
              <w:t>-</w:t>
            </w:r>
            <w:r>
              <w:rPr>
                <w:rFonts w:ascii="Arial" w:hAnsi="Arial" w:cs="Arial"/>
                <w:sz w:val="18"/>
                <w:szCs w:val="18"/>
              </w:rPr>
              <w:t>000</w:t>
            </w:r>
            <w:r w:rsidRPr="001813CB">
              <w:rPr>
                <w:rFonts w:ascii="Arial" w:hAnsi="Arial" w:cs="Arial"/>
                <w:sz w:val="18"/>
                <w:szCs w:val="18"/>
              </w:rPr>
              <w:t xml:space="preserve">, </w:t>
            </w:r>
            <w:r>
              <w:rPr>
                <w:rFonts w:ascii="Arial" w:hAnsi="Arial" w:cs="Arial"/>
                <w:sz w:val="18"/>
                <w:szCs w:val="18"/>
              </w:rPr>
              <w:t>yyyy</w:t>
            </w:r>
            <w:r w:rsidRPr="00E57869">
              <w:rPr>
                <w:rFonts w:ascii="Arial" w:hAnsi="Arial" w:cs="Arial"/>
                <w:sz w:val="18"/>
                <w:szCs w:val="18"/>
              </w:rPr>
              <w:t>.</w:t>
            </w:r>
            <w:r w:rsidRPr="00FC57F6">
              <w:rPr>
                <w:rFonts w:ascii="Arial" w:hAnsi="Arial" w:cs="Arial"/>
                <w:sz w:val="18"/>
                <w:szCs w:val="18"/>
              </w:rPr>
              <w:t xml:space="preserve"> </w:t>
            </w:r>
            <w:hyperlink r:id="rId17" w:history="1">
              <w:r w:rsidRPr="00276790">
                <w:rPr>
                  <w:rStyle w:val="Hyperlink"/>
                  <w:rFonts w:ascii="Arial" w:hAnsi="Arial" w:cs="Arial"/>
                  <w:sz w:val="18"/>
                  <w:szCs w:val="18"/>
                </w:rPr>
                <w:t>http://dx.doi.org/10.20961/jkpk.v</w:t>
              </w:r>
              <w:r w:rsidRPr="00276790">
                <w:rPr>
                  <w:rStyle w:val="Hyperlink"/>
                  <w:rFonts w:ascii="Arial" w:hAnsi="Arial" w:cs="Arial"/>
                  <w:sz w:val="18"/>
                  <w:szCs w:val="18"/>
                </w:rPr>
                <w:t>..</w:t>
              </w:r>
              <w:r w:rsidRPr="00276790">
                <w:rPr>
                  <w:rStyle w:val="Hyperlink"/>
                  <w:rFonts w:ascii="Arial" w:hAnsi="Arial" w:cs="Arial"/>
                  <w:sz w:val="18"/>
                  <w:szCs w:val="18"/>
                </w:rPr>
                <w:t>i</w:t>
              </w:r>
              <w:r w:rsidRPr="00276790">
                <w:rPr>
                  <w:rStyle w:val="Hyperlink"/>
                  <w:rFonts w:ascii="Arial" w:hAnsi="Arial" w:cs="Arial"/>
                  <w:sz w:val="18"/>
                  <w:szCs w:val="18"/>
                </w:rPr>
                <w:t>..</w:t>
              </w:r>
              <w:r w:rsidRPr="00276790">
                <w:rPr>
                  <w:rStyle w:val="Hyperlink"/>
                  <w:rFonts w:ascii="Arial" w:hAnsi="Arial" w:cs="Arial"/>
                  <w:sz w:val="18"/>
                  <w:szCs w:val="18"/>
                </w:rPr>
                <w:t>.</w:t>
              </w:r>
            </w:hyperlink>
            <w:r>
              <w:rPr>
                <w:rFonts w:ascii="Arial" w:hAnsi="Arial" w:cs="Arial"/>
                <w:sz w:val="18"/>
                <w:szCs w:val="18"/>
              </w:rPr>
              <w:t>ID</w:t>
            </w:r>
          </w:p>
        </w:tc>
      </w:tr>
    </w:tbl>
    <w:p w14:paraId="59434289" w14:textId="77777777" w:rsidR="001600F8" w:rsidRPr="007A00CA" w:rsidRDefault="001600F8" w:rsidP="001600F8">
      <w:pPr>
        <w:rPr>
          <w:rFonts w:ascii="Arial" w:hAnsi="Arial" w:cs="Arial"/>
          <w:lang w:val="id-ID"/>
        </w:rPr>
      </w:pPr>
    </w:p>
    <w:p w14:paraId="045C5505" w14:textId="77777777" w:rsidR="001600F8" w:rsidRPr="007A00CA" w:rsidRDefault="001600F8" w:rsidP="001600F8">
      <w:pPr>
        <w:rPr>
          <w:rFonts w:ascii="Arial" w:hAnsi="Arial" w:cs="Arial"/>
          <w:lang w:val="id-ID"/>
        </w:rPr>
        <w:sectPr w:rsidR="001600F8" w:rsidRPr="007A00CA" w:rsidSect="00CB3BE8">
          <w:headerReference w:type="even" r:id="rId18"/>
          <w:headerReference w:type="default" r:id="rId19"/>
          <w:headerReference w:type="first" r:id="rId20"/>
          <w:footerReference w:type="first" r:id="rId21"/>
          <w:pgSz w:w="11906" w:h="16838" w:code="9"/>
          <w:pgMar w:top="1985" w:right="1701" w:bottom="1559" w:left="1701" w:header="1134" w:footer="1134" w:gutter="0"/>
          <w:pgNumType w:start="1"/>
          <w:cols w:space="720"/>
          <w:titlePg/>
          <w:docGrid w:linePitch="360"/>
        </w:sectPr>
      </w:pPr>
    </w:p>
    <w:p w14:paraId="65364CB9" w14:textId="77777777" w:rsidR="001600F8" w:rsidRDefault="00E74D24" w:rsidP="00A6578E">
      <w:pPr>
        <w:pStyle w:val="Heading8"/>
        <w:spacing w:line="480" w:lineRule="auto"/>
        <w:ind w:right="-143"/>
        <w:rPr>
          <w:rFonts w:ascii="Arial" w:hAnsi="Arial" w:cs="Arial"/>
          <w:b/>
          <w:bCs/>
          <w:sz w:val="22"/>
          <w:szCs w:val="22"/>
        </w:rPr>
      </w:pPr>
      <w:r>
        <w:rPr>
          <w:rFonts w:ascii="Arial" w:hAnsi="Arial" w:cs="Arial"/>
          <w:b/>
          <w:bCs/>
          <w:sz w:val="22"/>
          <w:szCs w:val="22"/>
        </w:rPr>
        <w:t>INTRODUCTION</w:t>
      </w:r>
      <w:r w:rsidR="00A6578E">
        <w:rPr>
          <w:rFonts w:ascii="Arial" w:hAnsi="Arial" w:cs="Arial"/>
          <w:b/>
          <w:bCs/>
          <w:sz w:val="22"/>
          <w:szCs w:val="22"/>
          <w:lang w:val="id-ID"/>
        </w:rPr>
        <w:t xml:space="preserve"> </w:t>
      </w:r>
      <w:r w:rsidR="001600F8" w:rsidRPr="001600F8">
        <w:rPr>
          <w:rFonts w:ascii="Arial" w:hAnsi="Arial" w:cs="Arial"/>
          <w:b/>
          <w:bCs/>
          <w:color w:val="1F497D"/>
          <w:sz w:val="22"/>
          <w:szCs w:val="22"/>
          <w:lang w:val="id-ID"/>
        </w:rPr>
        <w:t>(</w:t>
      </w:r>
      <w:r w:rsidR="00513A69">
        <w:rPr>
          <w:rFonts w:ascii="Arial" w:hAnsi="Arial" w:cs="Arial"/>
          <w:b/>
          <w:bCs/>
          <w:color w:val="215868"/>
          <w:sz w:val="22"/>
          <w:szCs w:val="22"/>
          <w:lang w:val="id-ID"/>
        </w:rPr>
        <w:t>A</w:t>
      </w:r>
      <w:r w:rsidR="001600F8" w:rsidRPr="001600F8">
        <w:rPr>
          <w:rFonts w:ascii="Arial" w:hAnsi="Arial" w:cs="Arial"/>
          <w:b/>
          <w:bCs/>
          <w:color w:val="215868"/>
          <w:sz w:val="22"/>
          <w:szCs w:val="22"/>
        </w:rPr>
        <w:t>rial</w:t>
      </w:r>
      <w:r w:rsidR="001600F8" w:rsidRPr="001600F8">
        <w:rPr>
          <w:rFonts w:ascii="Arial" w:hAnsi="Arial" w:cs="Arial"/>
          <w:b/>
          <w:bCs/>
          <w:color w:val="215868"/>
          <w:sz w:val="22"/>
          <w:szCs w:val="22"/>
          <w:lang w:val="id-ID"/>
        </w:rPr>
        <w:t xml:space="preserve"> b</w:t>
      </w:r>
      <w:r w:rsidR="001600F8" w:rsidRPr="001600F8">
        <w:rPr>
          <w:rFonts w:ascii="Arial" w:hAnsi="Arial" w:cs="Arial"/>
          <w:b/>
          <w:bCs/>
          <w:color w:val="215868"/>
          <w:sz w:val="22"/>
          <w:szCs w:val="22"/>
        </w:rPr>
        <w:t>old 11</w:t>
      </w:r>
      <w:r w:rsidR="001600F8" w:rsidRPr="001600F8">
        <w:rPr>
          <w:rFonts w:ascii="Arial" w:hAnsi="Arial" w:cs="Arial"/>
          <w:b/>
          <w:bCs/>
          <w:color w:val="215868"/>
          <w:sz w:val="22"/>
          <w:szCs w:val="22"/>
          <w:lang w:val="id-ID"/>
        </w:rPr>
        <w:t>spa</w:t>
      </w:r>
      <w:r>
        <w:rPr>
          <w:rFonts w:ascii="Arial" w:hAnsi="Arial" w:cs="Arial"/>
          <w:b/>
          <w:bCs/>
          <w:color w:val="215868"/>
          <w:sz w:val="22"/>
          <w:szCs w:val="22"/>
          <w:lang w:val="id-ID"/>
        </w:rPr>
        <w:t>ce</w:t>
      </w:r>
      <w:r w:rsidR="001600F8" w:rsidRPr="001600F8">
        <w:rPr>
          <w:rFonts w:ascii="Arial" w:hAnsi="Arial" w:cs="Arial"/>
          <w:b/>
          <w:bCs/>
          <w:color w:val="215868"/>
          <w:sz w:val="22"/>
          <w:szCs w:val="22"/>
          <w:lang w:val="id-ID"/>
        </w:rPr>
        <w:t xml:space="preserve"> 2</w:t>
      </w:r>
      <w:r w:rsidR="001600F8">
        <w:rPr>
          <w:rFonts w:ascii="Arial" w:hAnsi="Arial" w:cs="Arial"/>
          <w:b/>
          <w:bCs/>
          <w:color w:val="215868"/>
          <w:sz w:val="22"/>
          <w:szCs w:val="22"/>
          <w:lang w:val="id-ID"/>
        </w:rPr>
        <w:t xml:space="preserve">) </w:t>
      </w:r>
    </w:p>
    <w:p w14:paraId="6F2A3FFA" w14:textId="77777777" w:rsidR="00E74D24" w:rsidRPr="00E74D24" w:rsidRDefault="00E74D24" w:rsidP="00F87413">
      <w:pPr>
        <w:pStyle w:val="BodyText2"/>
        <w:tabs>
          <w:tab w:val="left" w:pos="480"/>
          <w:tab w:val="left" w:pos="567"/>
        </w:tabs>
        <w:spacing w:line="360" w:lineRule="auto"/>
        <w:ind w:firstLine="567"/>
        <w:rPr>
          <w:sz w:val="20"/>
          <w:szCs w:val="20"/>
        </w:rPr>
      </w:pPr>
      <w:r w:rsidRPr="00E74D24">
        <w:rPr>
          <w:sz w:val="20"/>
          <w:szCs w:val="20"/>
        </w:rPr>
        <w:t xml:space="preserve">The </w:t>
      </w:r>
      <w:r w:rsidR="00D54CC5">
        <w:rPr>
          <w:sz w:val="20"/>
          <w:szCs w:val="20"/>
          <w:lang w:val="id-ID"/>
        </w:rPr>
        <w:t>manuscript</w:t>
      </w:r>
      <w:r w:rsidRPr="00E74D24">
        <w:rPr>
          <w:sz w:val="20"/>
          <w:szCs w:val="20"/>
        </w:rPr>
        <w:t xml:space="preserve"> should be written in good and correct Indonesian in accordance with the Enhanced Spelling (EYD)</w:t>
      </w:r>
      <w:r w:rsidR="00F87413">
        <w:rPr>
          <w:sz w:val="20"/>
          <w:szCs w:val="20"/>
          <w:lang w:val="id-ID"/>
        </w:rPr>
        <w:t xml:space="preserve"> or in English.</w:t>
      </w:r>
      <w:r w:rsidR="00F87413" w:rsidRPr="00F87413">
        <w:t xml:space="preserve"> </w:t>
      </w:r>
      <w:r w:rsidR="00F87413" w:rsidRPr="00F87413">
        <w:rPr>
          <w:sz w:val="20"/>
          <w:szCs w:val="20"/>
          <w:lang w:val="id-ID"/>
        </w:rPr>
        <w:t xml:space="preserve">To avoid unnecessary errors </w:t>
      </w:r>
      <w:r w:rsidR="00513A69">
        <w:rPr>
          <w:sz w:val="20"/>
          <w:szCs w:val="20"/>
          <w:lang w:val="id-ID"/>
        </w:rPr>
        <w:t>author</w:t>
      </w:r>
      <w:r w:rsidR="00D54CC5">
        <w:rPr>
          <w:sz w:val="20"/>
          <w:szCs w:val="20"/>
          <w:lang w:val="id-ID"/>
        </w:rPr>
        <w:t>s</w:t>
      </w:r>
      <w:r w:rsidR="00F87413" w:rsidRPr="00F87413">
        <w:rPr>
          <w:sz w:val="20"/>
          <w:szCs w:val="20"/>
          <w:lang w:val="id-ID"/>
        </w:rPr>
        <w:t xml:space="preserve"> are strongly advised to use the "spell-check" and "grammar-check" functions of </w:t>
      </w:r>
      <w:r w:rsidR="00513A69">
        <w:rPr>
          <w:sz w:val="20"/>
          <w:szCs w:val="20"/>
          <w:lang w:val="id-ID"/>
        </w:rPr>
        <w:t>the</w:t>
      </w:r>
      <w:r w:rsidR="00F87413" w:rsidRPr="00F87413">
        <w:rPr>
          <w:sz w:val="20"/>
          <w:szCs w:val="20"/>
          <w:lang w:val="id-ID"/>
        </w:rPr>
        <w:t xml:space="preserve"> word-processor.</w:t>
      </w:r>
      <w:r w:rsidR="00F87413">
        <w:rPr>
          <w:sz w:val="20"/>
          <w:szCs w:val="20"/>
          <w:lang w:val="id-ID"/>
        </w:rPr>
        <w:t xml:space="preserve"> </w:t>
      </w:r>
      <w:r w:rsidR="00D54CC5" w:rsidRPr="00D54CC5">
        <w:rPr>
          <w:sz w:val="20"/>
          <w:szCs w:val="20"/>
          <w:lang w:val="id-ID"/>
        </w:rPr>
        <w:t xml:space="preserve">Regular </w:t>
      </w:r>
      <w:r w:rsidR="00D54CC5">
        <w:rPr>
          <w:sz w:val="20"/>
          <w:szCs w:val="20"/>
          <w:lang w:val="id-ID"/>
        </w:rPr>
        <w:t>manuscript</w:t>
      </w:r>
      <w:r w:rsidR="00D54CC5" w:rsidRPr="00D54CC5">
        <w:rPr>
          <w:sz w:val="20"/>
          <w:szCs w:val="20"/>
          <w:lang w:val="id-ID"/>
        </w:rPr>
        <w:t>s should be prepared with the headings Introduction, M</w:t>
      </w:r>
      <w:r w:rsidR="00530CB4">
        <w:rPr>
          <w:sz w:val="20"/>
          <w:szCs w:val="20"/>
          <w:lang w:val="id-ID"/>
        </w:rPr>
        <w:t xml:space="preserve">ethods, Results and Discussion, </w:t>
      </w:r>
      <w:r w:rsidR="00530CB4">
        <w:rPr>
          <w:sz w:val="20"/>
          <w:szCs w:val="20"/>
          <w:lang w:val="id-ID"/>
        </w:rPr>
        <w:t>Conclusion</w:t>
      </w:r>
      <w:r w:rsidR="00D54CC5" w:rsidRPr="00D54CC5">
        <w:rPr>
          <w:sz w:val="20"/>
          <w:szCs w:val="20"/>
          <w:lang w:val="id-ID"/>
        </w:rPr>
        <w:t>, Acknowledgement, References, and Supplementary data (if available) in this order</w:t>
      </w:r>
      <w:r w:rsidR="00530CB4">
        <w:rPr>
          <w:sz w:val="20"/>
          <w:szCs w:val="20"/>
          <w:lang w:val="id-ID"/>
        </w:rPr>
        <w:t>.</w:t>
      </w:r>
    </w:p>
    <w:p w14:paraId="42E553CE" w14:textId="77777777" w:rsidR="001600F8" w:rsidRPr="00005F72" w:rsidRDefault="00E74D24" w:rsidP="00F87413">
      <w:pPr>
        <w:pStyle w:val="BodyText2"/>
        <w:tabs>
          <w:tab w:val="left" w:pos="480"/>
          <w:tab w:val="left" w:pos="567"/>
        </w:tabs>
        <w:spacing w:line="360" w:lineRule="auto"/>
        <w:ind w:firstLine="567"/>
        <w:rPr>
          <w:sz w:val="20"/>
          <w:szCs w:val="20"/>
          <w:lang w:val="id-ID"/>
        </w:rPr>
      </w:pPr>
      <w:r w:rsidRPr="00E74D24">
        <w:rPr>
          <w:sz w:val="20"/>
          <w:szCs w:val="20"/>
        </w:rPr>
        <w:t>The Reference</w:t>
      </w:r>
      <w:r w:rsidR="00A6578E">
        <w:rPr>
          <w:sz w:val="20"/>
          <w:szCs w:val="20"/>
          <w:lang w:val="id-ID"/>
        </w:rPr>
        <w:t>s and Citations are</w:t>
      </w:r>
      <w:r w:rsidRPr="00E74D24">
        <w:rPr>
          <w:sz w:val="20"/>
          <w:szCs w:val="20"/>
        </w:rPr>
        <w:t xml:space="preserve"> written using the IEEE format</w:t>
      </w:r>
      <w:r w:rsidR="00E76410">
        <w:rPr>
          <w:sz w:val="20"/>
          <w:szCs w:val="20"/>
          <w:lang w:val="id-ID"/>
        </w:rPr>
        <w:t>.</w:t>
      </w:r>
      <w:r w:rsidRPr="00E74D24">
        <w:rPr>
          <w:sz w:val="20"/>
          <w:szCs w:val="20"/>
        </w:rPr>
        <w:t xml:space="preserve"> </w:t>
      </w:r>
      <w:r w:rsidR="00A6578E" w:rsidRPr="00A6578E">
        <w:rPr>
          <w:sz w:val="20"/>
          <w:szCs w:val="20"/>
        </w:rPr>
        <w:t>Cations with more than one reference can be written with consecutive numbers such as [1-3] or [1,2,5,7]</w:t>
      </w:r>
      <w:r w:rsidR="00A6578E">
        <w:rPr>
          <w:sz w:val="20"/>
          <w:szCs w:val="20"/>
          <w:lang w:val="id-ID"/>
        </w:rPr>
        <w:t xml:space="preserve">. </w:t>
      </w:r>
      <w:r w:rsidR="00A216E7">
        <w:rPr>
          <w:sz w:val="20"/>
          <w:szCs w:val="20"/>
          <w:lang w:val="id-ID"/>
        </w:rPr>
        <w:t xml:space="preserve">Make </w:t>
      </w:r>
      <w:r w:rsidRPr="00E74D24">
        <w:rPr>
          <w:sz w:val="20"/>
          <w:szCs w:val="20"/>
        </w:rPr>
        <w:t xml:space="preserve">sure that only the </w:t>
      </w:r>
      <w:r w:rsidR="00A216E7">
        <w:rPr>
          <w:sz w:val="20"/>
          <w:szCs w:val="20"/>
          <w:lang w:val="id-ID"/>
        </w:rPr>
        <w:t>citated</w:t>
      </w:r>
      <w:r w:rsidRPr="00E74D24">
        <w:rPr>
          <w:sz w:val="20"/>
          <w:szCs w:val="20"/>
        </w:rPr>
        <w:t xml:space="preserve"> references are </w:t>
      </w:r>
      <w:r w:rsidR="00A216E7">
        <w:rPr>
          <w:sz w:val="20"/>
          <w:szCs w:val="20"/>
          <w:lang w:val="id-ID"/>
        </w:rPr>
        <w:t xml:space="preserve">listed </w:t>
      </w:r>
      <w:r w:rsidRPr="00E74D24">
        <w:rPr>
          <w:sz w:val="20"/>
          <w:szCs w:val="20"/>
        </w:rPr>
        <w:t xml:space="preserve">in the </w:t>
      </w:r>
      <w:r w:rsidR="00A6578E">
        <w:rPr>
          <w:sz w:val="20"/>
          <w:szCs w:val="20"/>
          <w:lang w:val="id-ID"/>
        </w:rPr>
        <w:t>References</w:t>
      </w:r>
      <w:r w:rsidRPr="00E74D24">
        <w:rPr>
          <w:sz w:val="20"/>
          <w:szCs w:val="20"/>
        </w:rPr>
        <w:t xml:space="preserve">. It is recommended when inserting </w:t>
      </w:r>
      <w:r w:rsidR="00530CB4">
        <w:rPr>
          <w:sz w:val="20"/>
          <w:szCs w:val="20"/>
          <w:lang w:val="id-ID"/>
        </w:rPr>
        <w:t>the</w:t>
      </w:r>
      <w:r w:rsidR="00530CB4">
        <w:rPr>
          <w:sz w:val="20"/>
          <w:szCs w:val="20"/>
        </w:rPr>
        <w:t xml:space="preserve"> citations</w:t>
      </w:r>
      <w:r w:rsidRPr="00E74D24">
        <w:rPr>
          <w:sz w:val="20"/>
          <w:szCs w:val="20"/>
        </w:rPr>
        <w:t xml:space="preserve"> </w:t>
      </w:r>
      <w:r w:rsidRPr="00E74D24">
        <w:rPr>
          <w:sz w:val="20"/>
          <w:szCs w:val="20"/>
        </w:rPr>
        <w:lastRenderedPageBreak/>
        <w:t>using a management reference such as Mendeley, End Note or otherwise</w:t>
      </w:r>
      <w:r w:rsidR="001600F8">
        <w:rPr>
          <w:sz w:val="20"/>
          <w:szCs w:val="20"/>
          <w:lang w:val="id-ID"/>
        </w:rPr>
        <w:t>.</w:t>
      </w:r>
      <w:r w:rsidR="00EE533E" w:rsidRPr="00EE533E">
        <w:rPr>
          <w:sz w:val="20"/>
          <w:szCs w:val="20"/>
        </w:rPr>
        <w:t xml:space="preserve"> </w:t>
      </w:r>
      <w:r w:rsidR="00EE533E" w:rsidRPr="00E74D24">
        <w:rPr>
          <w:sz w:val="20"/>
          <w:szCs w:val="20"/>
        </w:rPr>
        <w:t>(Arial 10, space 1.5, column 7 cm).</w:t>
      </w:r>
    </w:p>
    <w:p w14:paraId="72CCD495" w14:textId="77777777" w:rsidR="001600F8" w:rsidRPr="00D56050" w:rsidRDefault="001600F8" w:rsidP="00F87413">
      <w:pPr>
        <w:pStyle w:val="BodyText2"/>
        <w:tabs>
          <w:tab w:val="left" w:pos="480"/>
        </w:tabs>
        <w:spacing w:line="360" w:lineRule="auto"/>
        <w:ind w:firstLine="482"/>
        <w:rPr>
          <w:szCs w:val="22"/>
          <w:lang w:val="id-ID"/>
        </w:rPr>
      </w:pPr>
    </w:p>
    <w:p w14:paraId="370454A9" w14:textId="77777777" w:rsidR="001600F8" w:rsidRPr="0084329E" w:rsidRDefault="001600F8" w:rsidP="001600F8">
      <w:pPr>
        <w:pStyle w:val="BodyText2"/>
        <w:tabs>
          <w:tab w:val="left" w:pos="480"/>
        </w:tabs>
        <w:rPr>
          <w:b/>
          <w:bCs/>
          <w:color w:val="215868"/>
          <w:szCs w:val="22"/>
          <w:lang w:val="id-ID"/>
        </w:rPr>
      </w:pPr>
      <w:r w:rsidRPr="0084329E">
        <w:rPr>
          <w:b/>
          <w:bCs/>
          <w:szCs w:val="22"/>
          <w:lang w:val="id-ID"/>
        </w:rPr>
        <w:t>MET</w:t>
      </w:r>
      <w:r w:rsidR="00530CB4">
        <w:rPr>
          <w:b/>
          <w:bCs/>
          <w:szCs w:val="22"/>
          <w:lang w:val="id-ID"/>
        </w:rPr>
        <w:t>H</w:t>
      </w:r>
      <w:r w:rsidRPr="0084329E">
        <w:rPr>
          <w:b/>
          <w:bCs/>
          <w:szCs w:val="22"/>
          <w:lang w:val="id-ID"/>
        </w:rPr>
        <w:t>OD</w:t>
      </w:r>
      <w:r w:rsidR="00530CB4">
        <w:rPr>
          <w:b/>
          <w:bCs/>
          <w:szCs w:val="22"/>
          <w:lang w:val="id-ID"/>
        </w:rPr>
        <w:t>S</w:t>
      </w:r>
      <w:r w:rsidRPr="0084329E">
        <w:rPr>
          <w:b/>
          <w:bCs/>
          <w:szCs w:val="22"/>
          <w:lang w:val="id-ID"/>
        </w:rPr>
        <w:t xml:space="preserve"> </w:t>
      </w:r>
      <w:r w:rsidRPr="0084329E">
        <w:rPr>
          <w:b/>
          <w:bCs/>
          <w:color w:val="215868"/>
          <w:szCs w:val="22"/>
          <w:lang w:val="id-ID"/>
        </w:rPr>
        <w:t xml:space="preserve">(Arial Bold, 11) </w:t>
      </w:r>
    </w:p>
    <w:p w14:paraId="3C30AD0A" w14:textId="77777777" w:rsidR="001600F8" w:rsidRPr="00701DE2" w:rsidRDefault="00802604" w:rsidP="001600F8">
      <w:pPr>
        <w:ind w:firstLine="567"/>
        <w:contextualSpacing/>
        <w:rPr>
          <w:rFonts w:ascii="Arial" w:hAnsi="Arial" w:cs="Arial"/>
          <w:sz w:val="20"/>
          <w:szCs w:val="20"/>
          <w:lang w:val="id-ID"/>
        </w:rPr>
      </w:pPr>
      <w:r w:rsidRPr="00802604">
        <w:rPr>
          <w:rFonts w:ascii="Arial" w:hAnsi="Arial" w:cs="Arial"/>
          <w:sz w:val="20"/>
          <w:szCs w:val="20"/>
          <w:lang w:val="id-ID"/>
        </w:rPr>
        <w:t>Research methods depend on the research design used. Methodological descriptions in experimental research will be different from research studies, action research, case study research or other types of research</w:t>
      </w:r>
      <w:r>
        <w:rPr>
          <w:rFonts w:ascii="Arial" w:hAnsi="Arial" w:cs="Arial"/>
          <w:sz w:val="20"/>
          <w:szCs w:val="20"/>
          <w:lang w:val="id-ID"/>
        </w:rPr>
        <w:t>. Experimental research should be</w:t>
      </w:r>
      <w:r w:rsidR="00530CB4" w:rsidRPr="00530CB4">
        <w:rPr>
          <w:rFonts w:ascii="Arial" w:hAnsi="Arial" w:cs="Arial"/>
          <w:sz w:val="20"/>
          <w:szCs w:val="20"/>
          <w:lang w:val="id-ID"/>
        </w:rPr>
        <w:t xml:space="preserve"> contain</w:t>
      </w:r>
      <w:r>
        <w:rPr>
          <w:rFonts w:ascii="Arial" w:hAnsi="Arial" w:cs="Arial"/>
          <w:sz w:val="20"/>
          <w:szCs w:val="20"/>
          <w:lang w:val="id-ID"/>
        </w:rPr>
        <w:t>ed</w:t>
      </w:r>
      <w:r w:rsidR="00530CB4" w:rsidRPr="00530CB4">
        <w:rPr>
          <w:rFonts w:ascii="Arial" w:hAnsi="Arial" w:cs="Arial"/>
          <w:sz w:val="20"/>
          <w:szCs w:val="20"/>
          <w:lang w:val="id-ID"/>
        </w:rPr>
        <w:t xml:space="preserve"> the materials and instruments used, and </w:t>
      </w:r>
      <w:r w:rsidR="00EF0D48">
        <w:rPr>
          <w:rFonts w:ascii="Arial" w:hAnsi="Arial" w:cs="Arial"/>
          <w:sz w:val="20"/>
          <w:szCs w:val="20"/>
          <w:lang w:val="id-ID"/>
        </w:rPr>
        <w:t>procedures</w:t>
      </w:r>
      <w:r w:rsidR="00530CB4" w:rsidRPr="00530CB4">
        <w:rPr>
          <w:rFonts w:ascii="Arial" w:hAnsi="Arial" w:cs="Arial"/>
          <w:sz w:val="20"/>
          <w:szCs w:val="20"/>
          <w:lang w:val="id-ID"/>
        </w:rPr>
        <w:t xml:space="preserve">. </w:t>
      </w:r>
      <w:r w:rsidR="00FB26F3" w:rsidRPr="00FB26F3">
        <w:rPr>
          <w:rFonts w:ascii="Arial" w:hAnsi="Arial" w:cs="Arial"/>
          <w:sz w:val="20"/>
          <w:szCs w:val="20"/>
          <w:lang w:val="id-ID"/>
        </w:rPr>
        <w:t xml:space="preserve">For chemical education research </w:t>
      </w:r>
      <w:r w:rsidR="00FB26F3">
        <w:rPr>
          <w:rFonts w:ascii="Arial" w:hAnsi="Arial" w:cs="Arial"/>
          <w:sz w:val="20"/>
          <w:szCs w:val="20"/>
          <w:lang w:val="id-ID"/>
        </w:rPr>
        <w:t xml:space="preserve">it </w:t>
      </w:r>
      <w:r w:rsidR="00FB26F3" w:rsidRPr="00FB26F3">
        <w:rPr>
          <w:rFonts w:ascii="Arial" w:hAnsi="Arial" w:cs="Arial"/>
          <w:sz w:val="20"/>
          <w:szCs w:val="20"/>
          <w:lang w:val="id-ID"/>
        </w:rPr>
        <w:t xml:space="preserve">describes at least </w:t>
      </w:r>
      <w:r w:rsidR="00185E6B">
        <w:rPr>
          <w:rFonts w:ascii="Arial" w:hAnsi="Arial" w:cs="Arial"/>
          <w:sz w:val="20"/>
          <w:szCs w:val="20"/>
          <w:lang w:val="id-ID"/>
        </w:rPr>
        <w:t xml:space="preserve">includes </w:t>
      </w:r>
      <w:r w:rsidR="00FB26F3" w:rsidRPr="00FB26F3">
        <w:rPr>
          <w:rFonts w:ascii="Arial" w:hAnsi="Arial" w:cs="Arial"/>
          <w:sz w:val="20"/>
          <w:szCs w:val="20"/>
          <w:lang w:val="id-ID"/>
        </w:rPr>
        <w:t>participants, research design, data types and data collection techniques, intrument validity</w:t>
      </w:r>
      <w:r w:rsidR="00FB26F3">
        <w:rPr>
          <w:rFonts w:ascii="Arial" w:hAnsi="Arial" w:cs="Arial"/>
          <w:sz w:val="20"/>
          <w:szCs w:val="20"/>
          <w:lang w:val="id-ID"/>
        </w:rPr>
        <w:t>,</w:t>
      </w:r>
      <w:r w:rsidR="00FB26F3" w:rsidRPr="00FB26F3">
        <w:rPr>
          <w:rFonts w:ascii="Arial" w:hAnsi="Arial" w:cs="Arial"/>
          <w:sz w:val="20"/>
          <w:szCs w:val="20"/>
          <w:lang w:val="id-ID"/>
        </w:rPr>
        <w:t xml:space="preserve"> and data analysis.</w:t>
      </w:r>
      <w:r w:rsidR="00EF0D48">
        <w:rPr>
          <w:rFonts w:ascii="Arial" w:hAnsi="Arial" w:cs="Arial"/>
          <w:sz w:val="20"/>
          <w:szCs w:val="20"/>
          <w:lang w:val="id-ID"/>
        </w:rPr>
        <w:t xml:space="preserve"> </w:t>
      </w:r>
      <w:r w:rsidR="00530CB4" w:rsidRPr="00530CB4">
        <w:rPr>
          <w:rFonts w:ascii="Arial" w:hAnsi="Arial" w:cs="Arial"/>
          <w:sz w:val="20"/>
          <w:szCs w:val="20"/>
          <w:lang w:val="id-ID"/>
        </w:rPr>
        <w:t>If any chart is made clearly. For procedures that have already been published in other journals, do not need to be written in detail, simply by writing the citation.</w:t>
      </w:r>
      <w:r w:rsidR="001600F8">
        <w:rPr>
          <w:sz w:val="20"/>
          <w:szCs w:val="20"/>
          <w:lang w:val="id-ID"/>
        </w:rPr>
        <w:t xml:space="preserve"> </w:t>
      </w:r>
      <w:r w:rsidR="001600F8" w:rsidRPr="0084329E">
        <w:rPr>
          <w:rFonts w:ascii="Arial" w:hAnsi="Arial" w:cs="Arial"/>
          <w:color w:val="215868"/>
          <w:sz w:val="20"/>
          <w:szCs w:val="20"/>
          <w:lang w:val="id-ID"/>
        </w:rPr>
        <w:t>(Arial, 10, spa</w:t>
      </w:r>
      <w:r w:rsidR="000E6A7A">
        <w:rPr>
          <w:rFonts w:ascii="Arial" w:hAnsi="Arial" w:cs="Arial"/>
          <w:color w:val="215868"/>
          <w:sz w:val="20"/>
          <w:szCs w:val="20"/>
          <w:lang w:val="id-ID"/>
        </w:rPr>
        <w:t>ce</w:t>
      </w:r>
      <w:r w:rsidR="001600F8" w:rsidRPr="0084329E">
        <w:rPr>
          <w:rFonts w:ascii="Arial" w:hAnsi="Arial" w:cs="Arial"/>
          <w:color w:val="215868"/>
          <w:sz w:val="20"/>
          <w:szCs w:val="20"/>
          <w:lang w:val="id-ID"/>
        </w:rPr>
        <w:t xml:space="preserve"> 1,5)</w:t>
      </w:r>
      <w:r w:rsidR="001600F8" w:rsidRPr="0084329E">
        <w:rPr>
          <w:rFonts w:ascii="Arial" w:hAnsi="Arial" w:cs="Arial"/>
          <w:sz w:val="20"/>
          <w:szCs w:val="20"/>
          <w:lang w:val="id-ID"/>
        </w:rPr>
        <w:t xml:space="preserve"> </w:t>
      </w:r>
    </w:p>
    <w:p w14:paraId="326B23B6" w14:textId="77777777" w:rsidR="001600F8" w:rsidRPr="0084329E" w:rsidRDefault="001600F8" w:rsidP="001600F8">
      <w:pPr>
        <w:contextualSpacing/>
        <w:rPr>
          <w:rFonts w:ascii="Arial" w:hAnsi="Arial" w:cs="Arial"/>
          <w:sz w:val="20"/>
          <w:szCs w:val="20"/>
          <w:lang w:val="id-ID"/>
        </w:rPr>
      </w:pPr>
    </w:p>
    <w:p w14:paraId="5345D71B" w14:textId="77777777" w:rsidR="001600F8" w:rsidRPr="0084329E" w:rsidRDefault="00FB26F3" w:rsidP="001600F8">
      <w:pPr>
        <w:spacing w:line="480" w:lineRule="auto"/>
        <w:contextualSpacing/>
        <w:rPr>
          <w:rFonts w:ascii="Arial" w:hAnsi="Arial" w:cs="Arial"/>
          <w:b/>
          <w:bCs/>
          <w:sz w:val="22"/>
          <w:szCs w:val="22"/>
          <w:lang w:val="id-ID"/>
        </w:rPr>
      </w:pPr>
      <w:r>
        <w:rPr>
          <w:rFonts w:ascii="Arial" w:hAnsi="Arial" w:cs="Arial"/>
          <w:b/>
          <w:sz w:val="22"/>
          <w:szCs w:val="22"/>
          <w:lang w:val="id-ID"/>
        </w:rPr>
        <w:t>RESULTS AND DISCUSSION</w:t>
      </w:r>
    </w:p>
    <w:p w14:paraId="6255BDA5" w14:textId="2895F335" w:rsidR="007334F3" w:rsidRDefault="007334F3" w:rsidP="00185E6B">
      <w:pPr>
        <w:ind w:firstLine="567"/>
        <w:contextualSpacing/>
        <w:rPr>
          <w:rFonts w:ascii="Arial" w:hAnsi="Arial" w:cs="Arial"/>
          <w:sz w:val="20"/>
          <w:szCs w:val="20"/>
          <w:lang w:val="id-ID"/>
        </w:rPr>
      </w:pPr>
      <w:r>
        <w:rPr>
          <w:rFonts w:ascii="Arial" w:hAnsi="Arial" w:cs="Arial"/>
          <w:b/>
          <w:noProof/>
          <w:color w:val="000000"/>
          <w:sz w:val="20"/>
          <w:szCs w:val="20"/>
          <w:lang w:val="id-ID" w:eastAsia="id-ID"/>
        </w:rPr>
        <mc:AlternateContent>
          <mc:Choice Requires="wps">
            <w:drawing>
              <wp:anchor distT="0" distB="0" distL="114300" distR="114300" simplePos="0" relativeHeight="251658240" behindDoc="1" locked="0" layoutInCell="1" allowOverlap="0" wp14:anchorId="0662C29B" wp14:editId="01335023">
                <wp:simplePos x="0" y="0"/>
                <wp:positionH relativeFrom="column">
                  <wp:posOffset>2782570</wp:posOffset>
                </wp:positionH>
                <wp:positionV relativeFrom="paragraph">
                  <wp:posOffset>404495</wp:posOffset>
                </wp:positionV>
                <wp:extent cx="2697480" cy="2190750"/>
                <wp:effectExtent l="0" t="635" r="2540" b="0"/>
                <wp:wrapTight wrapText="bothSides">
                  <wp:wrapPolygon edited="0">
                    <wp:start x="-76" y="0"/>
                    <wp:lineTo x="-76" y="21506"/>
                    <wp:lineTo x="21600" y="21506"/>
                    <wp:lineTo x="21600" y="0"/>
                    <wp:lineTo x="-76" y="0"/>
                  </wp:wrapPolygon>
                </wp:wrapTight>
                <wp:docPr id="1071778963"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7480" cy="2190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326E96" w14:textId="77777777" w:rsidR="001600F8" w:rsidRDefault="001600F8" w:rsidP="001600F8">
                            <w:pPr>
                              <w:spacing w:line="240" w:lineRule="auto"/>
                              <w:ind w:left="567" w:hanging="567"/>
                              <w:rPr>
                                <w:rFonts w:ascii="Arial" w:hAnsi="Arial" w:cs="Arial"/>
                                <w:noProof/>
                                <w:sz w:val="20"/>
                                <w:szCs w:val="20"/>
                                <w:lang w:val="id-ID"/>
                              </w:rPr>
                            </w:pPr>
                            <w:r w:rsidRPr="00B13CA0">
                              <w:rPr>
                                <w:rFonts w:ascii="Arial" w:hAnsi="Arial" w:cs="Arial"/>
                                <w:b/>
                                <w:bCs/>
                                <w:noProof/>
                                <w:sz w:val="20"/>
                                <w:szCs w:val="20"/>
                              </w:rPr>
                              <w:t>Tabel 1.</w:t>
                            </w:r>
                            <w:r>
                              <w:rPr>
                                <w:rFonts w:ascii="Arial" w:hAnsi="Arial" w:cs="Arial"/>
                                <w:noProof/>
                                <w:sz w:val="20"/>
                                <w:szCs w:val="20"/>
                              </w:rPr>
                              <w:t xml:space="preserve"> </w:t>
                            </w:r>
                            <w:r w:rsidRPr="00F507C6">
                              <w:rPr>
                                <w:rFonts w:ascii="Arial" w:hAnsi="Arial" w:cs="Arial"/>
                                <w:noProof/>
                                <w:sz w:val="20"/>
                                <w:szCs w:val="20"/>
                              </w:rPr>
                              <w:t>Data hasil penilaian angket dan lembar observasi karakter oleh ahli, pendidik dan teman sejawat</w:t>
                            </w:r>
                          </w:p>
                          <w:p w14:paraId="5AC94EC0" w14:textId="77777777" w:rsidR="001600F8" w:rsidRDefault="001600F8" w:rsidP="001600F8">
                            <w:pPr>
                              <w:spacing w:line="240" w:lineRule="auto"/>
                              <w:ind w:left="567" w:hanging="567"/>
                              <w:rPr>
                                <w:rFonts w:ascii="Arial" w:hAnsi="Arial" w:cs="Arial"/>
                                <w:noProof/>
                                <w:sz w:val="20"/>
                                <w:szCs w:val="20"/>
                                <w:lang w:val="id-ID"/>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1"/>
                              <w:gridCol w:w="1115"/>
                              <w:gridCol w:w="821"/>
                              <w:gridCol w:w="821"/>
                              <w:gridCol w:w="822"/>
                            </w:tblGrid>
                            <w:tr w:rsidR="001600F8" w:rsidRPr="00F507C6" w14:paraId="2FC3D3DD" w14:textId="77777777" w:rsidTr="00B13CA0">
                              <w:trPr>
                                <w:trHeight w:val="210"/>
                              </w:trPr>
                              <w:tc>
                                <w:tcPr>
                                  <w:tcW w:w="421" w:type="dxa"/>
                                  <w:vMerge w:val="restart"/>
                                  <w:vAlign w:val="center"/>
                                </w:tcPr>
                                <w:p w14:paraId="77DF08EB" w14:textId="77777777" w:rsidR="001600F8" w:rsidRPr="00F507C6" w:rsidRDefault="001600F8" w:rsidP="00CB3BE8">
                                  <w:pPr>
                                    <w:pStyle w:val="ListParagraph"/>
                                    <w:spacing w:after="0" w:line="240" w:lineRule="auto"/>
                                    <w:ind w:left="0"/>
                                    <w:contextualSpacing w:val="0"/>
                                    <w:jc w:val="center"/>
                                    <w:rPr>
                                      <w:rFonts w:ascii="Arial" w:hAnsi="Arial" w:cs="Arial"/>
                                      <w:noProof/>
                                      <w:sz w:val="16"/>
                                      <w:szCs w:val="16"/>
                                    </w:rPr>
                                  </w:pPr>
                                  <w:r w:rsidRPr="00F507C6">
                                    <w:rPr>
                                      <w:rFonts w:ascii="Arial" w:hAnsi="Arial" w:cs="Arial"/>
                                      <w:noProof/>
                                      <w:sz w:val="16"/>
                                      <w:szCs w:val="16"/>
                                    </w:rPr>
                                    <w:t>No</w:t>
                                  </w:r>
                                </w:p>
                              </w:tc>
                              <w:tc>
                                <w:tcPr>
                                  <w:tcW w:w="1115" w:type="dxa"/>
                                  <w:vMerge w:val="restart"/>
                                  <w:vAlign w:val="center"/>
                                </w:tcPr>
                                <w:p w14:paraId="42661229" w14:textId="77777777" w:rsidR="001600F8" w:rsidRPr="00F507C6" w:rsidRDefault="001600F8" w:rsidP="00F477C4">
                                  <w:pPr>
                                    <w:pStyle w:val="ListParagraph"/>
                                    <w:spacing w:after="0" w:line="240" w:lineRule="auto"/>
                                    <w:ind w:left="0"/>
                                    <w:contextualSpacing w:val="0"/>
                                    <w:rPr>
                                      <w:rFonts w:ascii="Arial" w:hAnsi="Arial" w:cs="Arial"/>
                                      <w:noProof/>
                                      <w:sz w:val="16"/>
                                      <w:szCs w:val="16"/>
                                    </w:rPr>
                                  </w:pPr>
                                  <w:r w:rsidRPr="00F507C6">
                                    <w:rPr>
                                      <w:rFonts w:ascii="Arial" w:hAnsi="Arial" w:cs="Arial"/>
                                      <w:noProof/>
                                      <w:sz w:val="16"/>
                                      <w:szCs w:val="16"/>
                                    </w:rPr>
                                    <w:t>Aspe</w:t>
                                  </w:r>
                                  <w:r w:rsidR="00F477C4">
                                    <w:rPr>
                                      <w:rFonts w:ascii="Arial" w:hAnsi="Arial" w:cs="Arial"/>
                                      <w:noProof/>
                                      <w:sz w:val="16"/>
                                      <w:szCs w:val="16"/>
                                      <w:lang w:val="id-ID"/>
                                    </w:rPr>
                                    <w:t>c to be valued</w:t>
                                  </w:r>
                                </w:p>
                              </w:tc>
                              <w:tc>
                                <w:tcPr>
                                  <w:tcW w:w="2464" w:type="dxa"/>
                                  <w:gridSpan w:val="3"/>
                                  <w:vAlign w:val="center"/>
                                </w:tcPr>
                                <w:p w14:paraId="60D39339" w14:textId="77777777" w:rsidR="001600F8" w:rsidRPr="00F477C4" w:rsidRDefault="001600F8" w:rsidP="00F477C4">
                                  <w:pPr>
                                    <w:pStyle w:val="ListParagraph"/>
                                    <w:spacing w:after="0" w:line="240" w:lineRule="auto"/>
                                    <w:ind w:left="0"/>
                                    <w:contextualSpacing w:val="0"/>
                                    <w:jc w:val="center"/>
                                    <w:rPr>
                                      <w:rFonts w:ascii="Arial" w:hAnsi="Arial" w:cs="Arial"/>
                                      <w:noProof/>
                                      <w:sz w:val="16"/>
                                      <w:szCs w:val="16"/>
                                      <w:lang w:val="id-ID"/>
                                    </w:rPr>
                                  </w:pPr>
                                  <w:r w:rsidRPr="00F507C6">
                                    <w:rPr>
                                      <w:rFonts w:ascii="Arial" w:hAnsi="Arial" w:cs="Arial"/>
                                      <w:noProof/>
                                      <w:sz w:val="16"/>
                                      <w:szCs w:val="16"/>
                                    </w:rPr>
                                    <w:t>S</w:t>
                                  </w:r>
                                  <w:r w:rsidR="00F477C4">
                                    <w:rPr>
                                      <w:rFonts w:ascii="Arial" w:hAnsi="Arial" w:cs="Arial"/>
                                      <w:noProof/>
                                      <w:sz w:val="16"/>
                                      <w:szCs w:val="16"/>
                                      <w:lang w:val="id-ID"/>
                                    </w:rPr>
                                    <w:t>c</w:t>
                                  </w:r>
                                  <w:r w:rsidRPr="00F507C6">
                                    <w:rPr>
                                      <w:rFonts w:ascii="Arial" w:hAnsi="Arial" w:cs="Arial"/>
                                      <w:noProof/>
                                      <w:sz w:val="16"/>
                                      <w:szCs w:val="16"/>
                                    </w:rPr>
                                    <w:t>or</w:t>
                                  </w:r>
                                  <w:r w:rsidR="00F477C4">
                                    <w:rPr>
                                      <w:rFonts w:ascii="Arial" w:hAnsi="Arial" w:cs="Arial"/>
                                      <w:noProof/>
                                      <w:sz w:val="16"/>
                                      <w:szCs w:val="16"/>
                                      <w:lang w:val="id-ID"/>
                                    </w:rPr>
                                    <w:t>e</w:t>
                                  </w:r>
                                </w:p>
                              </w:tc>
                            </w:tr>
                            <w:tr w:rsidR="001600F8" w:rsidRPr="00F507C6" w14:paraId="1914B9CE" w14:textId="77777777" w:rsidTr="00B13CA0">
                              <w:trPr>
                                <w:trHeight w:val="141"/>
                              </w:trPr>
                              <w:tc>
                                <w:tcPr>
                                  <w:tcW w:w="421" w:type="dxa"/>
                                  <w:vMerge/>
                                  <w:vAlign w:val="center"/>
                                </w:tcPr>
                                <w:p w14:paraId="06A39D2E" w14:textId="77777777" w:rsidR="001600F8" w:rsidRPr="00F507C6" w:rsidRDefault="001600F8" w:rsidP="00CB3BE8">
                                  <w:pPr>
                                    <w:pStyle w:val="ListParagraph"/>
                                    <w:spacing w:after="0" w:line="240" w:lineRule="auto"/>
                                    <w:ind w:left="0"/>
                                    <w:contextualSpacing w:val="0"/>
                                    <w:jc w:val="center"/>
                                    <w:rPr>
                                      <w:rFonts w:ascii="Arial" w:hAnsi="Arial" w:cs="Arial"/>
                                      <w:noProof/>
                                      <w:sz w:val="16"/>
                                      <w:szCs w:val="16"/>
                                    </w:rPr>
                                  </w:pPr>
                                </w:p>
                              </w:tc>
                              <w:tc>
                                <w:tcPr>
                                  <w:tcW w:w="1115" w:type="dxa"/>
                                  <w:vMerge/>
                                  <w:vAlign w:val="center"/>
                                </w:tcPr>
                                <w:p w14:paraId="4DD1A3A9" w14:textId="77777777" w:rsidR="001600F8" w:rsidRPr="00F507C6" w:rsidRDefault="001600F8" w:rsidP="00CB3BE8">
                                  <w:pPr>
                                    <w:pStyle w:val="ListParagraph"/>
                                    <w:spacing w:after="0" w:line="240" w:lineRule="auto"/>
                                    <w:ind w:left="0"/>
                                    <w:contextualSpacing w:val="0"/>
                                    <w:rPr>
                                      <w:rFonts w:ascii="Arial" w:hAnsi="Arial" w:cs="Arial"/>
                                      <w:noProof/>
                                      <w:sz w:val="16"/>
                                      <w:szCs w:val="16"/>
                                    </w:rPr>
                                  </w:pPr>
                                </w:p>
                              </w:tc>
                              <w:tc>
                                <w:tcPr>
                                  <w:tcW w:w="821" w:type="dxa"/>
                                  <w:vAlign w:val="center"/>
                                </w:tcPr>
                                <w:p w14:paraId="7E805BD7" w14:textId="77777777" w:rsidR="001600F8" w:rsidRPr="00F477C4" w:rsidRDefault="00F477C4" w:rsidP="00CB3BE8">
                                  <w:pPr>
                                    <w:pStyle w:val="ListParagraph"/>
                                    <w:spacing w:after="0" w:line="240" w:lineRule="auto"/>
                                    <w:ind w:left="0"/>
                                    <w:contextualSpacing w:val="0"/>
                                    <w:jc w:val="center"/>
                                    <w:rPr>
                                      <w:rFonts w:ascii="Arial" w:hAnsi="Arial" w:cs="Arial"/>
                                      <w:noProof/>
                                      <w:sz w:val="16"/>
                                      <w:szCs w:val="16"/>
                                      <w:lang w:val="id-ID"/>
                                    </w:rPr>
                                  </w:pPr>
                                  <w:r>
                                    <w:rPr>
                                      <w:rFonts w:ascii="Arial" w:hAnsi="Arial" w:cs="Arial"/>
                                      <w:noProof/>
                                      <w:sz w:val="16"/>
                                      <w:szCs w:val="16"/>
                                      <w:lang w:val="id-ID"/>
                                    </w:rPr>
                                    <w:t>Expert</w:t>
                                  </w:r>
                                </w:p>
                              </w:tc>
                              <w:tc>
                                <w:tcPr>
                                  <w:tcW w:w="821" w:type="dxa"/>
                                  <w:vAlign w:val="center"/>
                                </w:tcPr>
                                <w:p w14:paraId="1D5031F5" w14:textId="77777777" w:rsidR="001600F8" w:rsidRPr="00F477C4" w:rsidRDefault="00F477C4" w:rsidP="00CB3BE8">
                                  <w:pPr>
                                    <w:pStyle w:val="ListParagraph"/>
                                    <w:spacing w:after="0" w:line="240" w:lineRule="auto"/>
                                    <w:ind w:left="0"/>
                                    <w:contextualSpacing w:val="0"/>
                                    <w:jc w:val="center"/>
                                    <w:rPr>
                                      <w:rFonts w:ascii="Arial" w:hAnsi="Arial" w:cs="Arial"/>
                                      <w:noProof/>
                                      <w:sz w:val="16"/>
                                      <w:szCs w:val="16"/>
                                      <w:lang w:val="id-ID"/>
                                    </w:rPr>
                                  </w:pPr>
                                  <w:r>
                                    <w:rPr>
                                      <w:rFonts w:ascii="Arial" w:hAnsi="Arial" w:cs="Arial"/>
                                      <w:noProof/>
                                      <w:sz w:val="16"/>
                                      <w:szCs w:val="16"/>
                                      <w:lang w:val="id-ID"/>
                                    </w:rPr>
                                    <w:t>Educa-tor</w:t>
                                  </w:r>
                                </w:p>
                              </w:tc>
                              <w:tc>
                                <w:tcPr>
                                  <w:tcW w:w="822" w:type="dxa"/>
                                  <w:vAlign w:val="center"/>
                                </w:tcPr>
                                <w:p w14:paraId="28993861" w14:textId="77777777" w:rsidR="001600F8" w:rsidRPr="00F477C4" w:rsidRDefault="00F477C4" w:rsidP="00CB3BE8">
                                  <w:pPr>
                                    <w:pStyle w:val="ListParagraph"/>
                                    <w:spacing w:after="0" w:line="240" w:lineRule="auto"/>
                                    <w:ind w:left="0"/>
                                    <w:contextualSpacing w:val="0"/>
                                    <w:jc w:val="center"/>
                                    <w:rPr>
                                      <w:rFonts w:ascii="Arial" w:hAnsi="Arial" w:cs="Arial"/>
                                      <w:noProof/>
                                      <w:sz w:val="16"/>
                                      <w:szCs w:val="16"/>
                                      <w:lang w:val="id-ID"/>
                                    </w:rPr>
                                  </w:pPr>
                                  <w:r>
                                    <w:rPr>
                                      <w:rFonts w:ascii="Arial" w:hAnsi="Arial" w:cs="Arial"/>
                                      <w:noProof/>
                                      <w:sz w:val="16"/>
                                      <w:szCs w:val="16"/>
                                      <w:lang w:val="id-ID"/>
                                    </w:rPr>
                                    <w:t>Peers</w:t>
                                  </w:r>
                                </w:p>
                              </w:tc>
                            </w:tr>
                            <w:tr w:rsidR="001600F8" w:rsidRPr="00F507C6" w14:paraId="5A261455" w14:textId="77777777" w:rsidTr="00B13CA0">
                              <w:trPr>
                                <w:trHeight w:val="393"/>
                              </w:trPr>
                              <w:tc>
                                <w:tcPr>
                                  <w:tcW w:w="421" w:type="dxa"/>
                                  <w:vAlign w:val="center"/>
                                </w:tcPr>
                                <w:p w14:paraId="4B28E223" w14:textId="77777777" w:rsidR="001600F8" w:rsidRPr="00F507C6" w:rsidRDefault="001600F8" w:rsidP="00CB3BE8">
                                  <w:pPr>
                                    <w:pStyle w:val="ListParagraph"/>
                                    <w:spacing w:after="0" w:line="240" w:lineRule="auto"/>
                                    <w:ind w:left="0"/>
                                    <w:contextualSpacing w:val="0"/>
                                    <w:jc w:val="center"/>
                                    <w:rPr>
                                      <w:rFonts w:ascii="Arial" w:hAnsi="Arial" w:cs="Arial"/>
                                      <w:noProof/>
                                      <w:sz w:val="16"/>
                                      <w:szCs w:val="16"/>
                                    </w:rPr>
                                  </w:pPr>
                                  <w:r w:rsidRPr="00F507C6">
                                    <w:rPr>
                                      <w:rFonts w:ascii="Arial" w:hAnsi="Arial" w:cs="Arial"/>
                                      <w:noProof/>
                                      <w:sz w:val="16"/>
                                      <w:szCs w:val="16"/>
                                    </w:rPr>
                                    <w:t>1</w:t>
                                  </w:r>
                                </w:p>
                              </w:tc>
                              <w:tc>
                                <w:tcPr>
                                  <w:tcW w:w="1115" w:type="dxa"/>
                                  <w:vAlign w:val="center"/>
                                </w:tcPr>
                                <w:p w14:paraId="7A782B6F" w14:textId="77777777" w:rsidR="001600F8" w:rsidRPr="00F507C6" w:rsidRDefault="00F477C4" w:rsidP="00F477C4">
                                  <w:pPr>
                                    <w:pStyle w:val="ListParagraph"/>
                                    <w:spacing w:after="0" w:line="240" w:lineRule="auto"/>
                                    <w:ind w:left="0"/>
                                    <w:contextualSpacing w:val="0"/>
                                    <w:rPr>
                                      <w:rFonts w:ascii="Arial" w:hAnsi="Arial" w:cs="Arial"/>
                                      <w:noProof/>
                                      <w:sz w:val="16"/>
                                      <w:szCs w:val="16"/>
                                    </w:rPr>
                                  </w:pPr>
                                  <w:r>
                                    <w:rPr>
                                      <w:rFonts w:ascii="Arial" w:hAnsi="Arial" w:cs="Arial"/>
                                      <w:noProof/>
                                      <w:sz w:val="16"/>
                                      <w:szCs w:val="16"/>
                                    </w:rPr>
                                    <w:t>Ch</w:t>
                                  </w:r>
                                  <w:r w:rsidRPr="00F507C6">
                                    <w:rPr>
                                      <w:rFonts w:ascii="Arial" w:hAnsi="Arial" w:cs="Arial"/>
                                      <w:noProof/>
                                      <w:sz w:val="16"/>
                                      <w:szCs w:val="16"/>
                                    </w:rPr>
                                    <w:t>ara</w:t>
                                  </w:r>
                                  <w:r>
                                    <w:rPr>
                                      <w:rFonts w:ascii="Arial" w:hAnsi="Arial" w:cs="Arial"/>
                                      <w:noProof/>
                                      <w:sz w:val="16"/>
                                      <w:szCs w:val="16"/>
                                      <w:lang w:val="id-ID"/>
                                    </w:rPr>
                                    <w:t>c</w:t>
                                  </w:r>
                                  <w:r w:rsidRPr="00F507C6">
                                    <w:rPr>
                                      <w:rFonts w:ascii="Arial" w:hAnsi="Arial" w:cs="Arial"/>
                                      <w:noProof/>
                                      <w:sz w:val="16"/>
                                      <w:szCs w:val="16"/>
                                    </w:rPr>
                                    <w:t>ter</w:t>
                                  </w:r>
                                  <w:r>
                                    <w:rPr>
                                      <w:rFonts w:ascii="Arial" w:hAnsi="Arial" w:cs="Arial"/>
                                      <w:noProof/>
                                      <w:sz w:val="16"/>
                                      <w:szCs w:val="16"/>
                                      <w:lang w:val="id-ID"/>
                                    </w:rPr>
                                    <w:t>is-tic</w:t>
                                  </w:r>
                                  <w:r w:rsidRPr="00F507C6">
                                    <w:rPr>
                                      <w:rFonts w:ascii="Arial" w:hAnsi="Arial" w:cs="Arial"/>
                                      <w:noProof/>
                                      <w:sz w:val="16"/>
                                      <w:szCs w:val="16"/>
                                    </w:rPr>
                                    <w:t xml:space="preserve"> </w:t>
                                  </w:r>
                                  <w:r w:rsidR="001600F8" w:rsidRPr="00F507C6">
                                    <w:rPr>
                                      <w:rFonts w:ascii="Arial" w:hAnsi="Arial" w:cs="Arial"/>
                                      <w:noProof/>
                                      <w:sz w:val="16"/>
                                      <w:szCs w:val="16"/>
                                    </w:rPr>
                                    <w:t>Mater</w:t>
                                  </w:r>
                                  <w:r>
                                    <w:rPr>
                                      <w:rFonts w:ascii="Arial" w:hAnsi="Arial" w:cs="Arial"/>
                                      <w:noProof/>
                                      <w:sz w:val="16"/>
                                      <w:szCs w:val="16"/>
                                      <w:lang w:val="id-ID"/>
                                    </w:rPr>
                                    <w:t>ial</w:t>
                                  </w:r>
                                  <w:r w:rsidR="001600F8" w:rsidRPr="00F507C6">
                                    <w:rPr>
                                      <w:rFonts w:ascii="Arial" w:hAnsi="Arial" w:cs="Arial"/>
                                      <w:noProof/>
                                      <w:sz w:val="16"/>
                                      <w:szCs w:val="16"/>
                                    </w:rPr>
                                    <w:t xml:space="preserve"> </w:t>
                                  </w:r>
                                </w:p>
                              </w:tc>
                              <w:tc>
                                <w:tcPr>
                                  <w:tcW w:w="821" w:type="dxa"/>
                                  <w:vAlign w:val="center"/>
                                </w:tcPr>
                                <w:p w14:paraId="6F272F8B" w14:textId="77777777" w:rsidR="001600F8" w:rsidRPr="00F507C6" w:rsidRDefault="001600F8" w:rsidP="00CB3BE8">
                                  <w:pPr>
                                    <w:pStyle w:val="ListParagraph"/>
                                    <w:spacing w:after="0" w:line="240" w:lineRule="auto"/>
                                    <w:ind w:left="0"/>
                                    <w:contextualSpacing w:val="0"/>
                                    <w:jc w:val="center"/>
                                    <w:rPr>
                                      <w:rFonts w:ascii="Arial" w:hAnsi="Arial" w:cs="Arial"/>
                                      <w:noProof/>
                                      <w:sz w:val="16"/>
                                      <w:szCs w:val="16"/>
                                    </w:rPr>
                                  </w:pPr>
                                  <w:r w:rsidRPr="00F507C6">
                                    <w:rPr>
                                      <w:rFonts w:ascii="Arial" w:hAnsi="Arial" w:cs="Arial"/>
                                      <w:noProof/>
                                      <w:sz w:val="16"/>
                                      <w:szCs w:val="16"/>
                                    </w:rPr>
                                    <w:t>18,0</w:t>
                                  </w:r>
                                </w:p>
                              </w:tc>
                              <w:tc>
                                <w:tcPr>
                                  <w:tcW w:w="821" w:type="dxa"/>
                                  <w:vAlign w:val="center"/>
                                </w:tcPr>
                                <w:p w14:paraId="4D57C8D4" w14:textId="77777777" w:rsidR="001600F8" w:rsidRPr="00F507C6" w:rsidRDefault="001600F8" w:rsidP="00CB3BE8">
                                  <w:pPr>
                                    <w:pStyle w:val="ListParagraph"/>
                                    <w:spacing w:after="0" w:line="240" w:lineRule="auto"/>
                                    <w:ind w:left="0"/>
                                    <w:contextualSpacing w:val="0"/>
                                    <w:jc w:val="center"/>
                                    <w:rPr>
                                      <w:rFonts w:ascii="Arial" w:hAnsi="Arial" w:cs="Arial"/>
                                      <w:noProof/>
                                      <w:sz w:val="16"/>
                                      <w:szCs w:val="16"/>
                                    </w:rPr>
                                  </w:pPr>
                                  <w:r w:rsidRPr="00F507C6">
                                    <w:rPr>
                                      <w:rFonts w:ascii="Arial" w:hAnsi="Arial" w:cs="Arial"/>
                                      <w:noProof/>
                                      <w:sz w:val="16"/>
                                      <w:szCs w:val="16"/>
                                    </w:rPr>
                                    <w:t>16,5</w:t>
                                  </w:r>
                                </w:p>
                              </w:tc>
                              <w:tc>
                                <w:tcPr>
                                  <w:tcW w:w="822" w:type="dxa"/>
                                  <w:vAlign w:val="center"/>
                                </w:tcPr>
                                <w:p w14:paraId="3BC0450F" w14:textId="77777777" w:rsidR="001600F8" w:rsidRPr="00F507C6" w:rsidRDefault="001600F8" w:rsidP="00CB3BE8">
                                  <w:pPr>
                                    <w:pStyle w:val="ListParagraph"/>
                                    <w:spacing w:after="0" w:line="240" w:lineRule="auto"/>
                                    <w:ind w:left="0"/>
                                    <w:contextualSpacing w:val="0"/>
                                    <w:jc w:val="center"/>
                                    <w:rPr>
                                      <w:rFonts w:ascii="Arial" w:hAnsi="Arial" w:cs="Arial"/>
                                      <w:noProof/>
                                      <w:sz w:val="16"/>
                                      <w:szCs w:val="16"/>
                                    </w:rPr>
                                  </w:pPr>
                                  <w:r w:rsidRPr="00F507C6">
                                    <w:rPr>
                                      <w:rFonts w:ascii="Arial" w:hAnsi="Arial" w:cs="Arial"/>
                                      <w:noProof/>
                                      <w:sz w:val="16"/>
                                      <w:szCs w:val="16"/>
                                    </w:rPr>
                                    <w:t>15,7</w:t>
                                  </w:r>
                                </w:p>
                              </w:tc>
                            </w:tr>
                            <w:tr w:rsidR="001600F8" w:rsidRPr="00F507C6" w14:paraId="4C0F3885" w14:textId="77777777" w:rsidTr="00B13CA0">
                              <w:trPr>
                                <w:trHeight w:val="406"/>
                              </w:trPr>
                              <w:tc>
                                <w:tcPr>
                                  <w:tcW w:w="421" w:type="dxa"/>
                                  <w:vAlign w:val="center"/>
                                </w:tcPr>
                                <w:p w14:paraId="01E6F074" w14:textId="77777777" w:rsidR="001600F8" w:rsidRPr="00F507C6" w:rsidRDefault="001600F8" w:rsidP="00CB3BE8">
                                  <w:pPr>
                                    <w:pStyle w:val="ListParagraph"/>
                                    <w:spacing w:after="0" w:line="240" w:lineRule="auto"/>
                                    <w:ind w:left="0"/>
                                    <w:contextualSpacing w:val="0"/>
                                    <w:jc w:val="center"/>
                                    <w:rPr>
                                      <w:rFonts w:ascii="Arial" w:hAnsi="Arial" w:cs="Arial"/>
                                      <w:noProof/>
                                      <w:sz w:val="16"/>
                                      <w:szCs w:val="16"/>
                                    </w:rPr>
                                  </w:pPr>
                                  <w:r w:rsidRPr="00F507C6">
                                    <w:rPr>
                                      <w:rFonts w:ascii="Arial" w:hAnsi="Arial" w:cs="Arial"/>
                                      <w:noProof/>
                                      <w:sz w:val="16"/>
                                      <w:szCs w:val="16"/>
                                    </w:rPr>
                                    <w:t>2</w:t>
                                  </w:r>
                                </w:p>
                              </w:tc>
                              <w:tc>
                                <w:tcPr>
                                  <w:tcW w:w="1115" w:type="dxa"/>
                                  <w:vAlign w:val="center"/>
                                </w:tcPr>
                                <w:p w14:paraId="13A33104" w14:textId="77777777" w:rsidR="001600F8" w:rsidRPr="00F477C4" w:rsidRDefault="001600F8" w:rsidP="00F477C4">
                                  <w:pPr>
                                    <w:pStyle w:val="ListParagraph"/>
                                    <w:spacing w:after="0" w:line="240" w:lineRule="auto"/>
                                    <w:ind w:left="0"/>
                                    <w:contextualSpacing w:val="0"/>
                                    <w:rPr>
                                      <w:rFonts w:ascii="Arial" w:hAnsi="Arial" w:cs="Arial"/>
                                      <w:noProof/>
                                      <w:sz w:val="16"/>
                                      <w:szCs w:val="16"/>
                                      <w:lang w:val="id-ID"/>
                                    </w:rPr>
                                  </w:pPr>
                                  <w:r w:rsidRPr="00F507C6">
                                    <w:rPr>
                                      <w:rFonts w:ascii="Arial" w:hAnsi="Arial" w:cs="Arial"/>
                                      <w:noProof/>
                                      <w:sz w:val="16"/>
                                      <w:szCs w:val="16"/>
                                    </w:rPr>
                                    <w:t>Konstru</w:t>
                                  </w:r>
                                  <w:r w:rsidR="00F477C4">
                                    <w:rPr>
                                      <w:rFonts w:ascii="Arial" w:hAnsi="Arial" w:cs="Arial"/>
                                      <w:noProof/>
                                      <w:sz w:val="16"/>
                                      <w:szCs w:val="16"/>
                                      <w:lang w:val="id-ID"/>
                                    </w:rPr>
                                    <w:t>ct</w:t>
                                  </w:r>
                                  <w:r w:rsidRPr="00F507C6">
                                    <w:rPr>
                                      <w:rFonts w:ascii="Arial" w:hAnsi="Arial" w:cs="Arial"/>
                                      <w:noProof/>
                                      <w:sz w:val="16"/>
                                      <w:szCs w:val="16"/>
                                    </w:rPr>
                                    <w:t>i</w:t>
                                  </w:r>
                                  <w:r w:rsidR="00F477C4">
                                    <w:rPr>
                                      <w:rFonts w:ascii="Arial" w:hAnsi="Arial" w:cs="Arial"/>
                                      <w:noProof/>
                                      <w:sz w:val="16"/>
                                      <w:szCs w:val="16"/>
                                      <w:lang w:val="id-ID"/>
                                    </w:rPr>
                                    <w:t>on</w:t>
                                  </w:r>
                                </w:p>
                              </w:tc>
                              <w:tc>
                                <w:tcPr>
                                  <w:tcW w:w="821" w:type="dxa"/>
                                  <w:vAlign w:val="center"/>
                                </w:tcPr>
                                <w:p w14:paraId="769C13A2" w14:textId="77777777" w:rsidR="001600F8" w:rsidRPr="00F507C6" w:rsidRDefault="001600F8" w:rsidP="00CB3BE8">
                                  <w:pPr>
                                    <w:pStyle w:val="ListParagraph"/>
                                    <w:spacing w:after="0" w:line="240" w:lineRule="auto"/>
                                    <w:ind w:left="0"/>
                                    <w:contextualSpacing w:val="0"/>
                                    <w:jc w:val="center"/>
                                    <w:rPr>
                                      <w:rFonts w:ascii="Arial" w:hAnsi="Arial" w:cs="Arial"/>
                                      <w:noProof/>
                                      <w:sz w:val="16"/>
                                      <w:szCs w:val="16"/>
                                    </w:rPr>
                                  </w:pPr>
                                  <w:r w:rsidRPr="00F507C6">
                                    <w:rPr>
                                      <w:rFonts w:ascii="Arial" w:hAnsi="Arial" w:cs="Arial"/>
                                      <w:noProof/>
                                      <w:sz w:val="16"/>
                                      <w:szCs w:val="16"/>
                                    </w:rPr>
                                    <w:t>8,0</w:t>
                                  </w:r>
                                </w:p>
                              </w:tc>
                              <w:tc>
                                <w:tcPr>
                                  <w:tcW w:w="821" w:type="dxa"/>
                                  <w:vAlign w:val="center"/>
                                </w:tcPr>
                                <w:p w14:paraId="5CAA32FF" w14:textId="77777777" w:rsidR="001600F8" w:rsidRPr="00F507C6" w:rsidRDefault="001600F8" w:rsidP="00CB3BE8">
                                  <w:pPr>
                                    <w:pStyle w:val="ListParagraph"/>
                                    <w:spacing w:after="0" w:line="240" w:lineRule="auto"/>
                                    <w:ind w:left="0"/>
                                    <w:contextualSpacing w:val="0"/>
                                    <w:jc w:val="center"/>
                                    <w:rPr>
                                      <w:rFonts w:ascii="Arial" w:hAnsi="Arial" w:cs="Arial"/>
                                      <w:noProof/>
                                      <w:sz w:val="16"/>
                                      <w:szCs w:val="16"/>
                                    </w:rPr>
                                  </w:pPr>
                                  <w:r w:rsidRPr="00F507C6">
                                    <w:rPr>
                                      <w:rFonts w:ascii="Arial" w:hAnsi="Arial" w:cs="Arial"/>
                                      <w:noProof/>
                                      <w:sz w:val="16"/>
                                      <w:szCs w:val="16"/>
                                    </w:rPr>
                                    <w:t>8,7</w:t>
                                  </w:r>
                                </w:p>
                              </w:tc>
                              <w:tc>
                                <w:tcPr>
                                  <w:tcW w:w="822" w:type="dxa"/>
                                  <w:vAlign w:val="center"/>
                                </w:tcPr>
                                <w:p w14:paraId="0873584D" w14:textId="77777777" w:rsidR="001600F8" w:rsidRPr="00F507C6" w:rsidRDefault="001600F8" w:rsidP="00CB3BE8">
                                  <w:pPr>
                                    <w:pStyle w:val="ListParagraph"/>
                                    <w:spacing w:after="0" w:line="240" w:lineRule="auto"/>
                                    <w:ind w:left="0"/>
                                    <w:contextualSpacing w:val="0"/>
                                    <w:jc w:val="center"/>
                                    <w:rPr>
                                      <w:rFonts w:ascii="Arial" w:hAnsi="Arial" w:cs="Arial"/>
                                      <w:noProof/>
                                      <w:sz w:val="16"/>
                                      <w:szCs w:val="16"/>
                                    </w:rPr>
                                  </w:pPr>
                                  <w:r w:rsidRPr="00F507C6">
                                    <w:rPr>
                                      <w:rFonts w:ascii="Arial" w:hAnsi="Arial" w:cs="Arial"/>
                                      <w:noProof/>
                                      <w:sz w:val="16"/>
                                      <w:szCs w:val="16"/>
                                    </w:rPr>
                                    <w:t>8,6</w:t>
                                  </w:r>
                                </w:p>
                              </w:tc>
                            </w:tr>
                            <w:tr w:rsidR="001600F8" w:rsidRPr="00F507C6" w14:paraId="1A671738" w14:textId="77777777" w:rsidTr="00B13CA0">
                              <w:trPr>
                                <w:trHeight w:val="394"/>
                              </w:trPr>
                              <w:tc>
                                <w:tcPr>
                                  <w:tcW w:w="421" w:type="dxa"/>
                                  <w:vAlign w:val="center"/>
                                </w:tcPr>
                                <w:p w14:paraId="7EF82925" w14:textId="77777777" w:rsidR="001600F8" w:rsidRPr="00F507C6" w:rsidRDefault="001600F8" w:rsidP="00CB3BE8">
                                  <w:pPr>
                                    <w:pStyle w:val="ListParagraph"/>
                                    <w:spacing w:after="0" w:line="240" w:lineRule="auto"/>
                                    <w:ind w:left="0"/>
                                    <w:contextualSpacing w:val="0"/>
                                    <w:jc w:val="center"/>
                                    <w:rPr>
                                      <w:rFonts w:ascii="Arial" w:hAnsi="Arial" w:cs="Arial"/>
                                      <w:noProof/>
                                      <w:sz w:val="16"/>
                                      <w:szCs w:val="16"/>
                                    </w:rPr>
                                  </w:pPr>
                                  <w:r w:rsidRPr="00F507C6">
                                    <w:rPr>
                                      <w:rFonts w:ascii="Arial" w:hAnsi="Arial" w:cs="Arial"/>
                                      <w:noProof/>
                                      <w:sz w:val="16"/>
                                      <w:szCs w:val="16"/>
                                    </w:rPr>
                                    <w:t>3</w:t>
                                  </w:r>
                                </w:p>
                              </w:tc>
                              <w:tc>
                                <w:tcPr>
                                  <w:tcW w:w="1115" w:type="dxa"/>
                                  <w:vAlign w:val="center"/>
                                </w:tcPr>
                                <w:p w14:paraId="114F60B0" w14:textId="77777777" w:rsidR="001600F8" w:rsidRPr="00F477C4" w:rsidRDefault="00F477C4" w:rsidP="00CB3BE8">
                                  <w:pPr>
                                    <w:pStyle w:val="ListParagraph"/>
                                    <w:spacing w:after="0" w:line="240" w:lineRule="auto"/>
                                    <w:ind w:left="0"/>
                                    <w:contextualSpacing w:val="0"/>
                                    <w:rPr>
                                      <w:rFonts w:ascii="Arial" w:hAnsi="Arial" w:cs="Arial"/>
                                      <w:noProof/>
                                      <w:sz w:val="16"/>
                                      <w:szCs w:val="16"/>
                                      <w:lang w:val="id-ID"/>
                                    </w:rPr>
                                  </w:pPr>
                                  <w:r>
                                    <w:rPr>
                                      <w:rFonts w:ascii="Arial" w:hAnsi="Arial" w:cs="Arial"/>
                                      <w:noProof/>
                                      <w:sz w:val="16"/>
                                      <w:szCs w:val="16"/>
                                      <w:lang w:val="id-ID"/>
                                    </w:rPr>
                                    <w:t>Language</w:t>
                                  </w:r>
                                </w:p>
                              </w:tc>
                              <w:tc>
                                <w:tcPr>
                                  <w:tcW w:w="821" w:type="dxa"/>
                                  <w:vAlign w:val="center"/>
                                </w:tcPr>
                                <w:p w14:paraId="2D3CF750" w14:textId="77777777" w:rsidR="001600F8" w:rsidRPr="00F507C6" w:rsidRDefault="001600F8" w:rsidP="00CB3BE8">
                                  <w:pPr>
                                    <w:pStyle w:val="ListParagraph"/>
                                    <w:spacing w:after="0" w:line="240" w:lineRule="auto"/>
                                    <w:ind w:left="0"/>
                                    <w:contextualSpacing w:val="0"/>
                                    <w:jc w:val="center"/>
                                    <w:rPr>
                                      <w:rFonts w:ascii="Arial" w:hAnsi="Arial" w:cs="Arial"/>
                                      <w:noProof/>
                                      <w:sz w:val="16"/>
                                      <w:szCs w:val="16"/>
                                    </w:rPr>
                                  </w:pPr>
                                  <w:r w:rsidRPr="00F507C6">
                                    <w:rPr>
                                      <w:rFonts w:ascii="Arial" w:hAnsi="Arial" w:cs="Arial"/>
                                      <w:noProof/>
                                      <w:sz w:val="16"/>
                                      <w:szCs w:val="16"/>
                                    </w:rPr>
                                    <w:t>8,0</w:t>
                                  </w:r>
                                </w:p>
                              </w:tc>
                              <w:tc>
                                <w:tcPr>
                                  <w:tcW w:w="821" w:type="dxa"/>
                                  <w:vAlign w:val="center"/>
                                </w:tcPr>
                                <w:p w14:paraId="16E87475" w14:textId="77777777" w:rsidR="001600F8" w:rsidRPr="00F507C6" w:rsidRDefault="001600F8" w:rsidP="00CB3BE8">
                                  <w:pPr>
                                    <w:pStyle w:val="ListParagraph"/>
                                    <w:spacing w:after="0" w:line="240" w:lineRule="auto"/>
                                    <w:ind w:left="0"/>
                                    <w:contextualSpacing w:val="0"/>
                                    <w:jc w:val="center"/>
                                    <w:rPr>
                                      <w:rFonts w:ascii="Arial" w:hAnsi="Arial" w:cs="Arial"/>
                                      <w:noProof/>
                                      <w:sz w:val="16"/>
                                      <w:szCs w:val="16"/>
                                    </w:rPr>
                                  </w:pPr>
                                  <w:r w:rsidRPr="00F507C6">
                                    <w:rPr>
                                      <w:rFonts w:ascii="Arial" w:hAnsi="Arial" w:cs="Arial"/>
                                      <w:noProof/>
                                      <w:sz w:val="16"/>
                                      <w:szCs w:val="16"/>
                                    </w:rPr>
                                    <w:t>9,0</w:t>
                                  </w:r>
                                </w:p>
                              </w:tc>
                              <w:tc>
                                <w:tcPr>
                                  <w:tcW w:w="822" w:type="dxa"/>
                                  <w:vAlign w:val="center"/>
                                </w:tcPr>
                                <w:p w14:paraId="6EC86F6A" w14:textId="77777777" w:rsidR="001600F8" w:rsidRPr="00F507C6" w:rsidRDefault="001600F8" w:rsidP="00CB3BE8">
                                  <w:pPr>
                                    <w:pStyle w:val="ListParagraph"/>
                                    <w:spacing w:after="0" w:line="240" w:lineRule="auto"/>
                                    <w:ind w:left="0"/>
                                    <w:contextualSpacing w:val="0"/>
                                    <w:jc w:val="center"/>
                                    <w:rPr>
                                      <w:rFonts w:ascii="Arial" w:hAnsi="Arial" w:cs="Arial"/>
                                      <w:noProof/>
                                      <w:sz w:val="16"/>
                                      <w:szCs w:val="16"/>
                                    </w:rPr>
                                  </w:pPr>
                                  <w:r w:rsidRPr="00F507C6">
                                    <w:rPr>
                                      <w:rFonts w:ascii="Arial" w:hAnsi="Arial" w:cs="Arial"/>
                                      <w:noProof/>
                                      <w:sz w:val="16"/>
                                      <w:szCs w:val="16"/>
                                    </w:rPr>
                                    <w:t>7,6</w:t>
                                  </w:r>
                                </w:p>
                              </w:tc>
                            </w:tr>
                            <w:tr w:rsidR="001600F8" w:rsidRPr="00F507C6" w14:paraId="1406CB5C" w14:textId="77777777" w:rsidTr="00B13CA0">
                              <w:trPr>
                                <w:trHeight w:val="419"/>
                              </w:trPr>
                              <w:tc>
                                <w:tcPr>
                                  <w:tcW w:w="1536" w:type="dxa"/>
                                  <w:gridSpan w:val="2"/>
                                  <w:vAlign w:val="center"/>
                                </w:tcPr>
                                <w:p w14:paraId="7FF26D6C" w14:textId="77777777" w:rsidR="001600F8" w:rsidRPr="00F507C6" w:rsidRDefault="00F477C4" w:rsidP="00F477C4">
                                  <w:pPr>
                                    <w:pStyle w:val="ListParagraph"/>
                                    <w:spacing w:after="0" w:line="240" w:lineRule="auto"/>
                                    <w:ind w:left="0"/>
                                    <w:contextualSpacing w:val="0"/>
                                    <w:jc w:val="center"/>
                                    <w:rPr>
                                      <w:rFonts w:ascii="Arial" w:hAnsi="Arial" w:cs="Arial"/>
                                      <w:noProof/>
                                      <w:sz w:val="16"/>
                                      <w:szCs w:val="16"/>
                                    </w:rPr>
                                  </w:pPr>
                                  <w:r>
                                    <w:rPr>
                                      <w:rFonts w:ascii="Arial" w:hAnsi="Arial" w:cs="Arial"/>
                                      <w:noProof/>
                                      <w:sz w:val="16"/>
                                      <w:szCs w:val="16"/>
                                      <w:lang w:val="id-ID"/>
                                    </w:rPr>
                                    <w:t>Total sc</w:t>
                                  </w:r>
                                  <w:r w:rsidR="001600F8" w:rsidRPr="00F507C6">
                                    <w:rPr>
                                      <w:rFonts w:ascii="Arial" w:hAnsi="Arial" w:cs="Arial"/>
                                      <w:noProof/>
                                      <w:sz w:val="16"/>
                                      <w:szCs w:val="16"/>
                                    </w:rPr>
                                    <w:t>or</w:t>
                                  </w:r>
                                  <w:r>
                                    <w:rPr>
                                      <w:rFonts w:ascii="Arial" w:hAnsi="Arial" w:cs="Arial"/>
                                      <w:noProof/>
                                      <w:sz w:val="16"/>
                                      <w:szCs w:val="16"/>
                                      <w:lang w:val="id-ID"/>
                                    </w:rPr>
                                    <w:t>e</w:t>
                                  </w:r>
                                </w:p>
                              </w:tc>
                              <w:tc>
                                <w:tcPr>
                                  <w:tcW w:w="821" w:type="dxa"/>
                                  <w:vAlign w:val="center"/>
                                </w:tcPr>
                                <w:p w14:paraId="125CBD47" w14:textId="77777777" w:rsidR="001600F8" w:rsidRPr="00F507C6" w:rsidRDefault="001600F8" w:rsidP="00CB3BE8">
                                  <w:pPr>
                                    <w:pStyle w:val="ListParagraph"/>
                                    <w:spacing w:after="0" w:line="240" w:lineRule="auto"/>
                                    <w:ind w:left="0"/>
                                    <w:contextualSpacing w:val="0"/>
                                    <w:jc w:val="center"/>
                                    <w:rPr>
                                      <w:rFonts w:ascii="Arial" w:hAnsi="Arial" w:cs="Arial"/>
                                      <w:noProof/>
                                      <w:sz w:val="16"/>
                                      <w:szCs w:val="16"/>
                                    </w:rPr>
                                  </w:pPr>
                                  <w:r w:rsidRPr="00F507C6">
                                    <w:rPr>
                                      <w:rFonts w:ascii="Arial" w:hAnsi="Arial" w:cs="Arial"/>
                                      <w:noProof/>
                                      <w:sz w:val="16"/>
                                      <w:szCs w:val="16"/>
                                    </w:rPr>
                                    <w:t>34,0</w:t>
                                  </w:r>
                                </w:p>
                              </w:tc>
                              <w:tc>
                                <w:tcPr>
                                  <w:tcW w:w="821" w:type="dxa"/>
                                  <w:vAlign w:val="center"/>
                                </w:tcPr>
                                <w:p w14:paraId="0AD5F5C8" w14:textId="77777777" w:rsidR="001600F8" w:rsidRPr="00F507C6" w:rsidRDefault="001600F8" w:rsidP="00CB3BE8">
                                  <w:pPr>
                                    <w:pStyle w:val="ListParagraph"/>
                                    <w:spacing w:after="0" w:line="240" w:lineRule="auto"/>
                                    <w:ind w:left="0"/>
                                    <w:contextualSpacing w:val="0"/>
                                    <w:jc w:val="center"/>
                                    <w:rPr>
                                      <w:rFonts w:ascii="Arial" w:hAnsi="Arial" w:cs="Arial"/>
                                      <w:noProof/>
                                      <w:sz w:val="16"/>
                                      <w:szCs w:val="16"/>
                                    </w:rPr>
                                  </w:pPr>
                                  <w:r w:rsidRPr="00F507C6">
                                    <w:rPr>
                                      <w:rFonts w:ascii="Arial" w:hAnsi="Arial" w:cs="Arial"/>
                                      <w:noProof/>
                                      <w:sz w:val="16"/>
                                      <w:szCs w:val="16"/>
                                    </w:rPr>
                                    <w:t>34,2</w:t>
                                  </w:r>
                                </w:p>
                              </w:tc>
                              <w:tc>
                                <w:tcPr>
                                  <w:tcW w:w="822" w:type="dxa"/>
                                  <w:vAlign w:val="center"/>
                                </w:tcPr>
                                <w:p w14:paraId="4D42BAD8" w14:textId="77777777" w:rsidR="001600F8" w:rsidRPr="00F507C6" w:rsidRDefault="001600F8" w:rsidP="00CB3BE8">
                                  <w:pPr>
                                    <w:pStyle w:val="ListParagraph"/>
                                    <w:spacing w:after="0" w:line="240" w:lineRule="auto"/>
                                    <w:ind w:left="0"/>
                                    <w:contextualSpacing w:val="0"/>
                                    <w:jc w:val="center"/>
                                    <w:rPr>
                                      <w:rFonts w:ascii="Arial" w:hAnsi="Arial" w:cs="Arial"/>
                                      <w:noProof/>
                                      <w:sz w:val="16"/>
                                      <w:szCs w:val="16"/>
                                    </w:rPr>
                                  </w:pPr>
                                  <w:r w:rsidRPr="00F507C6">
                                    <w:rPr>
                                      <w:rFonts w:ascii="Arial" w:hAnsi="Arial" w:cs="Arial"/>
                                      <w:noProof/>
                                      <w:sz w:val="16"/>
                                      <w:szCs w:val="16"/>
                                    </w:rPr>
                                    <w:t>31,9</w:t>
                                  </w:r>
                                </w:p>
                              </w:tc>
                            </w:tr>
                          </w:tbl>
                          <w:p w14:paraId="63B4488F" w14:textId="77777777" w:rsidR="001600F8" w:rsidRDefault="001600F8" w:rsidP="001600F8">
                            <w:pPr>
                              <w:spacing w:line="240" w:lineRule="auto"/>
                              <w:ind w:left="567" w:hanging="567"/>
                              <w:rPr>
                                <w:rFonts w:ascii="Arial" w:hAnsi="Arial" w:cs="Arial"/>
                                <w:noProof/>
                                <w:sz w:val="20"/>
                                <w:szCs w:val="20"/>
                                <w:lang w:val="id-ID"/>
                              </w:rPr>
                            </w:pPr>
                          </w:p>
                          <w:p w14:paraId="16508260" w14:textId="77777777" w:rsidR="001600F8" w:rsidRDefault="001600F8" w:rsidP="001600F8">
                            <w:pPr>
                              <w:spacing w:line="240" w:lineRule="auto"/>
                              <w:ind w:left="567" w:hanging="567"/>
                              <w:rPr>
                                <w:rFonts w:ascii="Arial" w:hAnsi="Arial" w:cs="Arial"/>
                                <w:noProof/>
                                <w:sz w:val="20"/>
                                <w:szCs w:val="20"/>
                                <w:lang w:val="id-ID"/>
                              </w:rPr>
                            </w:pPr>
                          </w:p>
                          <w:p w14:paraId="29A649FC" w14:textId="77777777" w:rsidR="001600F8" w:rsidRDefault="001600F8" w:rsidP="001600F8">
                            <w:pPr>
                              <w:spacing w:line="240" w:lineRule="auto"/>
                              <w:ind w:left="567" w:hanging="567"/>
                              <w:rPr>
                                <w:rFonts w:ascii="Arial" w:hAnsi="Arial" w:cs="Arial"/>
                                <w:noProof/>
                                <w:sz w:val="20"/>
                                <w:szCs w:val="20"/>
                                <w:lang w:val="id-ID"/>
                              </w:rPr>
                            </w:pPr>
                          </w:p>
                          <w:p w14:paraId="6B71095C" w14:textId="77777777" w:rsidR="001600F8" w:rsidRDefault="001600F8" w:rsidP="001600F8">
                            <w:pPr>
                              <w:spacing w:line="240" w:lineRule="auto"/>
                              <w:ind w:left="567" w:hanging="567"/>
                              <w:rPr>
                                <w:rFonts w:ascii="Arial" w:hAnsi="Arial" w:cs="Arial"/>
                                <w:noProof/>
                                <w:sz w:val="20"/>
                                <w:szCs w:val="20"/>
                                <w:lang w:val="id-ID"/>
                              </w:rPr>
                            </w:pPr>
                          </w:p>
                          <w:p w14:paraId="6A80ECD4" w14:textId="77777777" w:rsidR="001600F8" w:rsidRDefault="001600F8" w:rsidP="001600F8">
                            <w:pPr>
                              <w:spacing w:line="240" w:lineRule="auto"/>
                              <w:ind w:left="567" w:hanging="567"/>
                              <w:rPr>
                                <w:rFonts w:ascii="Arial" w:hAnsi="Arial" w:cs="Arial"/>
                                <w:noProof/>
                                <w:sz w:val="20"/>
                                <w:szCs w:val="20"/>
                                <w:lang w:val="id-ID"/>
                              </w:rPr>
                            </w:pPr>
                          </w:p>
                          <w:p w14:paraId="6F0A7C1F" w14:textId="77777777" w:rsidR="001600F8" w:rsidRDefault="001600F8" w:rsidP="001600F8">
                            <w:pPr>
                              <w:spacing w:line="240" w:lineRule="auto"/>
                              <w:ind w:left="567" w:hanging="567"/>
                              <w:rPr>
                                <w:rFonts w:ascii="Arial" w:hAnsi="Arial" w:cs="Arial"/>
                                <w:noProof/>
                                <w:sz w:val="20"/>
                                <w:szCs w:val="20"/>
                                <w:lang w:val="id-ID"/>
                              </w:rPr>
                            </w:pPr>
                          </w:p>
                          <w:p w14:paraId="00489BD0" w14:textId="77777777" w:rsidR="001600F8" w:rsidRPr="008528F5" w:rsidRDefault="001600F8" w:rsidP="001600F8">
                            <w:pPr>
                              <w:spacing w:line="240" w:lineRule="auto"/>
                              <w:ind w:left="567" w:hanging="567"/>
                              <w:rPr>
                                <w:lang w:val="id-ID"/>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62C29B" id="_x0000_t202" coordsize="21600,21600" o:spt="202" path="m,l,21600r21600,l21600,xe">
                <v:stroke joinstyle="miter"/>
                <v:path gradientshapeok="t" o:connecttype="rect"/>
              </v:shapetype>
              <v:shape id="Text Box 22" o:spid="_x0000_s1027" type="#_x0000_t202" style="position:absolute;left:0;text-align:left;margin-left:219.1pt;margin-top:31.85pt;width:212.4pt;height:17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" o:allowoverlap="f" stroked="f">
                <v:textbox>
                  <w:txbxContent>
                    <w:p w14:paraId="65326E96" w14:textId="77777777" w:rsidR="001600F8" w:rsidRDefault="001600F8" w:rsidP="001600F8">
                      <w:pPr>
                        <w:spacing w:line="240" w:lineRule="auto"/>
                        <w:ind w:left="567" w:hanging="567"/>
                        <w:rPr>
                          <w:rFonts w:ascii="Arial" w:hAnsi="Arial" w:cs="Arial"/>
                          <w:noProof/>
                          <w:sz w:val="20"/>
                          <w:szCs w:val="20"/>
                          <w:lang w:val="id-ID"/>
                        </w:rPr>
                      </w:pPr>
                      <w:r w:rsidRPr="00B13CA0">
                        <w:rPr>
                          <w:rFonts w:ascii="Arial" w:hAnsi="Arial" w:cs="Arial"/>
                          <w:b/>
                          <w:bCs/>
                          <w:noProof/>
                          <w:sz w:val="20"/>
                          <w:szCs w:val="20"/>
                        </w:rPr>
                        <w:t>Tabel 1.</w:t>
                      </w:r>
                      <w:r>
                        <w:rPr>
                          <w:rFonts w:ascii="Arial" w:hAnsi="Arial" w:cs="Arial"/>
                          <w:noProof/>
                          <w:sz w:val="20"/>
                          <w:szCs w:val="20"/>
                        </w:rPr>
                        <w:t xml:space="preserve"> </w:t>
                      </w:r>
                      <w:r w:rsidRPr="00F507C6">
                        <w:rPr>
                          <w:rFonts w:ascii="Arial" w:hAnsi="Arial" w:cs="Arial"/>
                          <w:noProof/>
                          <w:sz w:val="20"/>
                          <w:szCs w:val="20"/>
                        </w:rPr>
                        <w:t>Data hasil penilaian angket dan lembar observasi karakter oleh ahli, pendidik dan teman sejawat</w:t>
                      </w:r>
                    </w:p>
                    <w:p w14:paraId="5AC94EC0" w14:textId="77777777" w:rsidR="001600F8" w:rsidRDefault="001600F8" w:rsidP="001600F8">
                      <w:pPr>
                        <w:spacing w:line="240" w:lineRule="auto"/>
                        <w:ind w:left="567" w:hanging="567"/>
                        <w:rPr>
                          <w:rFonts w:ascii="Arial" w:hAnsi="Arial" w:cs="Arial"/>
                          <w:noProof/>
                          <w:sz w:val="20"/>
                          <w:szCs w:val="20"/>
                          <w:lang w:val="id-ID"/>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1"/>
                        <w:gridCol w:w="1115"/>
                        <w:gridCol w:w="821"/>
                        <w:gridCol w:w="821"/>
                        <w:gridCol w:w="822"/>
                      </w:tblGrid>
                      <w:tr w:rsidR="001600F8" w:rsidRPr="00F507C6" w14:paraId="2FC3D3DD" w14:textId="77777777" w:rsidTr="00B13CA0">
                        <w:trPr>
                          <w:trHeight w:val="210"/>
                        </w:trPr>
                        <w:tc>
                          <w:tcPr>
                            <w:tcW w:w="421" w:type="dxa"/>
                            <w:vMerge w:val="restart"/>
                            <w:vAlign w:val="center"/>
                          </w:tcPr>
                          <w:p w14:paraId="77DF08EB" w14:textId="77777777" w:rsidR="001600F8" w:rsidRPr="00F507C6" w:rsidRDefault="001600F8" w:rsidP="00CB3BE8">
                            <w:pPr>
                              <w:pStyle w:val="ListParagraph"/>
                              <w:spacing w:after="0" w:line="240" w:lineRule="auto"/>
                              <w:ind w:left="0"/>
                              <w:contextualSpacing w:val="0"/>
                              <w:jc w:val="center"/>
                              <w:rPr>
                                <w:rFonts w:ascii="Arial" w:hAnsi="Arial" w:cs="Arial"/>
                                <w:noProof/>
                                <w:sz w:val="16"/>
                                <w:szCs w:val="16"/>
                              </w:rPr>
                            </w:pPr>
                            <w:r w:rsidRPr="00F507C6">
                              <w:rPr>
                                <w:rFonts w:ascii="Arial" w:hAnsi="Arial" w:cs="Arial"/>
                                <w:noProof/>
                                <w:sz w:val="16"/>
                                <w:szCs w:val="16"/>
                              </w:rPr>
                              <w:t>No</w:t>
                            </w:r>
                          </w:p>
                        </w:tc>
                        <w:tc>
                          <w:tcPr>
                            <w:tcW w:w="1115" w:type="dxa"/>
                            <w:vMerge w:val="restart"/>
                            <w:vAlign w:val="center"/>
                          </w:tcPr>
                          <w:p w14:paraId="42661229" w14:textId="77777777" w:rsidR="001600F8" w:rsidRPr="00F507C6" w:rsidRDefault="001600F8" w:rsidP="00F477C4">
                            <w:pPr>
                              <w:pStyle w:val="ListParagraph"/>
                              <w:spacing w:after="0" w:line="240" w:lineRule="auto"/>
                              <w:ind w:left="0"/>
                              <w:contextualSpacing w:val="0"/>
                              <w:rPr>
                                <w:rFonts w:ascii="Arial" w:hAnsi="Arial" w:cs="Arial"/>
                                <w:noProof/>
                                <w:sz w:val="16"/>
                                <w:szCs w:val="16"/>
                              </w:rPr>
                            </w:pPr>
                            <w:r w:rsidRPr="00F507C6">
                              <w:rPr>
                                <w:rFonts w:ascii="Arial" w:hAnsi="Arial" w:cs="Arial"/>
                                <w:noProof/>
                                <w:sz w:val="16"/>
                                <w:szCs w:val="16"/>
                              </w:rPr>
                              <w:t>Aspe</w:t>
                            </w:r>
                            <w:r w:rsidR="00F477C4">
                              <w:rPr>
                                <w:rFonts w:ascii="Arial" w:hAnsi="Arial" w:cs="Arial"/>
                                <w:noProof/>
                                <w:sz w:val="16"/>
                                <w:szCs w:val="16"/>
                                <w:lang w:val="id-ID"/>
                              </w:rPr>
                              <w:t>c to be valued</w:t>
                            </w:r>
                          </w:p>
                        </w:tc>
                        <w:tc>
                          <w:tcPr>
                            <w:tcW w:w="2464" w:type="dxa"/>
                            <w:gridSpan w:val="3"/>
                            <w:vAlign w:val="center"/>
                          </w:tcPr>
                          <w:p w14:paraId="60D39339" w14:textId="77777777" w:rsidR="001600F8" w:rsidRPr="00F477C4" w:rsidRDefault="001600F8" w:rsidP="00F477C4">
                            <w:pPr>
                              <w:pStyle w:val="ListParagraph"/>
                              <w:spacing w:after="0" w:line="240" w:lineRule="auto"/>
                              <w:ind w:left="0"/>
                              <w:contextualSpacing w:val="0"/>
                              <w:jc w:val="center"/>
                              <w:rPr>
                                <w:rFonts w:ascii="Arial" w:hAnsi="Arial" w:cs="Arial"/>
                                <w:noProof/>
                                <w:sz w:val="16"/>
                                <w:szCs w:val="16"/>
                                <w:lang w:val="id-ID"/>
                              </w:rPr>
                            </w:pPr>
                            <w:r w:rsidRPr="00F507C6">
                              <w:rPr>
                                <w:rFonts w:ascii="Arial" w:hAnsi="Arial" w:cs="Arial"/>
                                <w:noProof/>
                                <w:sz w:val="16"/>
                                <w:szCs w:val="16"/>
                              </w:rPr>
                              <w:t>S</w:t>
                            </w:r>
                            <w:r w:rsidR="00F477C4">
                              <w:rPr>
                                <w:rFonts w:ascii="Arial" w:hAnsi="Arial" w:cs="Arial"/>
                                <w:noProof/>
                                <w:sz w:val="16"/>
                                <w:szCs w:val="16"/>
                                <w:lang w:val="id-ID"/>
                              </w:rPr>
                              <w:t>c</w:t>
                            </w:r>
                            <w:r w:rsidRPr="00F507C6">
                              <w:rPr>
                                <w:rFonts w:ascii="Arial" w:hAnsi="Arial" w:cs="Arial"/>
                                <w:noProof/>
                                <w:sz w:val="16"/>
                                <w:szCs w:val="16"/>
                              </w:rPr>
                              <w:t>or</w:t>
                            </w:r>
                            <w:r w:rsidR="00F477C4">
                              <w:rPr>
                                <w:rFonts w:ascii="Arial" w:hAnsi="Arial" w:cs="Arial"/>
                                <w:noProof/>
                                <w:sz w:val="16"/>
                                <w:szCs w:val="16"/>
                                <w:lang w:val="id-ID"/>
                              </w:rPr>
                              <w:t>e</w:t>
                            </w:r>
                          </w:p>
                        </w:tc>
                      </w:tr>
                      <w:tr w:rsidR="001600F8" w:rsidRPr="00F507C6" w14:paraId="1914B9CE" w14:textId="77777777" w:rsidTr="00B13CA0">
                        <w:trPr>
                          <w:trHeight w:val="141"/>
                        </w:trPr>
                        <w:tc>
                          <w:tcPr>
                            <w:tcW w:w="421" w:type="dxa"/>
                            <w:vMerge/>
                            <w:vAlign w:val="center"/>
                          </w:tcPr>
                          <w:p w14:paraId="06A39D2E" w14:textId="77777777" w:rsidR="001600F8" w:rsidRPr="00F507C6" w:rsidRDefault="001600F8" w:rsidP="00CB3BE8">
                            <w:pPr>
                              <w:pStyle w:val="ListParagraph"/>
                              <w:spacing w:after="0" w:line="240" w:lineRule="auto"/>
                              <w:ind w:left="0"/>
                              <w:contextualSpacing w:val="0"/>
                              <w:jc w:val="center"/>
                              <w:rPr>
                                <w:rFonts w:ascii="Arial" w:hAnsi="Arial" w:cs="Arial"/>
                                <w:noProof/>
                                <w:sz w:val="16"/>
                                <w:szCs w:val="16"/>
                              </w:rPr>
                            </w:pPr>
                          </w:p>
                        </w:tc>
                        <w:tc>
                          <w:tcPr>
                            <w:tcW w:w="1115" w:type="dxa"/>
                            <w:vMerge/>
                            <w:vAlign w:val="center"/>
                          </w:tcPr>
                          <w:p w14:paraId="4DD1A3A9" w14:textId="77777777" w:rsidR="001600F8" w:rsidRPr="00F507C6" w:rsidRDefault="001600F8" w:rsidP="00CB3BE8">
                            <w:pPr>
                              <w:pStyle w:val="ListParagraph"/>
                              <w:spacing w:after="0" w:line="240" w:lineRule="auto"/>
                              <w:ind w:left="0"/>
                              <w:contextualSpacing w:val="0"/>
                              <w:rPr>
                                <w:rFonts w:ascii="Arial" w:hAnsi="Arial" w:cs="Arial"/>
                                <w:noProof/>
                                <w:sz w:val="16"/>
                                <w:szCs w:val="16"/>
                              </w:rPr>
                            </w:pPr>
                          </w:p>
                        </w:tc>
                        <w:tc>
                          <w:tcPr>
                            <w:tcW w:w="821" w:type="dxa"/>
                            <w:vAlign w:val="center"/>
                          </w:tcPr>
                          <w:p w14:paraId="7E805BD7" w14:textId="77777777" w:rsidR="001600F8" w:rsidRPr="00F477C4" w:rsidRDefault="00F477C4" w:rsidP="00CB3BE8">
                            <w:pPr>
                              <w:pStyle w:val="ListParagraph"/>
                              <w:spacing w:after="0" w:line="240" w:lineRule="auto"/>
                              <w:ind w:left="0"/>
                              <w:contextualSpacing w:val="0"/>
                              <w:jc w:val="center"/>
                              <w:rPr>
                                <w:rFonts w:ascii="Arial" w:hAnsi="Arial" w:cs="Arial"/>
                                <w:noProof/>
                                <w:sz w:val="16"/>
                                <w:szCs w:val="16"/>
                                <w:lang w:val="id-ID"/>
                              </w:rPr>
                            </w:pPr>
                            <w:r>
                              <w:rPr>
                                <w:rFonts w:ascii="Arial" w:hAnsi="Arial" w:cs="Arial"/>
                                <w:noProof/>
                                <w:sz w:val="16"/>
                                <w:szCs w:val="16"/>
                                <w:lang w:val="id-ID"/>
                              </w:rPr>
                              <w:t>Expert</w:t>
                            </w:r>
                          </w:p>
                        </w:tc>
                        <w:tc>
                          <w:tcPr>
                            <w:tcW w:w="821" w:type="dxa"/>
                            <w:vAlign w:val="center"/>
                          </w:tcPr>
                          <w:p w14:paraId="1D5031F5" w14:textId="77777777" w:rsidR="001600F8" w:rsidRPr="00F477C4" w:rsidRDefault="00F477C4" w:rsidP="00CB3BE8">
                            <w:pPr>
                              <w:pStyle w:val="ListParagraph"/>
                              <w:spacing w:after="0" w:line="240" w:lineRule="auto"/>
                              <w:ind w:left="0"/>
                              <w:contextualSpacing w:val="0"/>
                              <w:jc w:val="center"/>
                              <w:rPr>
                                <w:rFonts w:ascii="Arial" w:hAnsi="Arial" w:cs="Arial"/>
                                <w:noProof/>
                                <w:sz w:val="16"/>
                                <w:szCs w:val="16"/>
                                <w:lang w:val="id-ID"/>
                              </w:rPr>
                            </w:pPr>
                            <w:r>
                              <w:rPr>
                                <w:rFonts w:ascii="Arial" w:hAnsi="Arial" w:cs="Arial"/>
                                <w:noProof/>
                                <w:sz w:val="16"/>
                                <w:szCs w:val="16"/>
                                <w:lang w:val="id-ID"/>
                              </w:rPr>
                              <w:t>Educa-tor</w:t>
                            </w:r>
                          </w:p>
                        </w:tc>
                        <w:tc>
                          <w:tcPr>
                            <w:tcW w:w="822" w:type="dxa"/>
                            <w:vAlign w:val="center"/>
                          </w:tcPr>
                          <w:p w14:paraId="28993861" w14:textId="77777777" w:rsidR="001600F8" w:rsidRPr="00F477C4" w:rsidRDefault="00F477C4" w:rsidP="00CB3BE8">
                            <w:pPr>
                              <w:pStyle w:val="ListParagraph"/>
                              <w:spacing w:after="0" w:line="240" w:lineRule="auto"/>
                              <w:ind w:left="0"/>
                              <w:contextualSpacing w:val="0"/>
                              <w:jc w:val="center"/>
                              <w:rPr>
                                <w:rFonts w:ascii="Arial" w:hAnsi="Arial" w:cs="Arial"/>
                                <w:noProof/>
                                <w:sz w:val="16"/>
                                <w:szCs w:val="16"/>
                                <w:lang w:val="id-ID"/>
                              </w:rPr>
                            </w:pPr>
                            <w:r>
                              <w:rPr>
                                <w:rFonts w:ascii="Arial" w:hAnsi="Arial" w:cs="Arial"/>
                                <w:noProof/>
                                <w:sz w:val="16"/>
                                <w:szCs w:val="16"/>
                                <w:lang w:val="id-ID"/>
                              </w:rPr>
                              <w:t>Peers</w:t>
                            </w:r>
                          </w:p>
                        </w:tc>
                      </w:tr>
                      <w:tr w:rsidR="001600F8" w:rsidRPr="00F507C6" w14:paraId="5A261455" w14:textId="77777777" w:rsidTr="00B13CA0">
                        <w:trPr>
                          <w:trHeight w:val="393"/>
                        </w:trPr>
                        <w:tc>
                          <w:tcPr>
                            <w:tcW w:w="421" w:type="dxa"/>
                            <w:vAlign w:val="center"/>
                          </w:tcPr>
                          <w:p w14:paraId="4B28E223" w14:textId="77777777" w:rsidR="001600F8" w:rsidRPr="00F507C6" w:rsidRDefault="001600F8" w:rsidP="00CB3BE8">
                            <w:pPr>
                              <w:pStyle w:val="ListParagraph"/>
                              <w:spacing w:after="0" w:line="240" w:lineRule="auto"/>
                              <w:ind w:left="0"/>
                              <w:contextualSpacing w:val="0"/>
                              <w:jc w:val="center"/>
                              <w:rPr>
                                <w:rFonts w:ascii="Arial" w:hAnsi="Arial" w:cs="Arial"/>
                                <w:noProof/>
                                <w:sz w:val="16"/>
                                <w:szCs w:val="16"/>
                              </w:rPr>
                            </w:pPr>
                            <w:r w:rsidRPr="00F507C6">
                              <w:rPr>
                                <w:rFonts w:ascii="Arial" w:hAnsi="Arial" w:cs="Arial"/>
                                <w:noProof/>
                                <w:sz w:val="16"/>
                                <w:szCs w:val="16"/>
                              </w:rPr>
                              <w:t>1</w:t>
                            </w:r>
                          </w:p>
                        </w:tc>
                        <w:tc>
                          <w:tcPr>
                            <w:tcW w:w="1115" w:type="dxa"/>
                            <w:vAlign w:val="center"/>
                          </w:tcPr>
                          <w:p w14:paraId="7A782B6F" w14:textId="77777777" w:rsidR="001600F8" w:rsidRPr="00F507C6" w:rsidRDefault="00F477C4" w:rsidP="00F477C4">
                            <w:pPr>
                              <w:pStyle w:val="ListParagraph"/>
                              <w:spacing w:after="0" w:line="240" w:lineRule="auto"/>
                              <w:ind w:left="0"/>
                              <w:contextualSpacing w:val="0"/>
                              <w:rPr>
                                <w:rFonts w:ascii="Arial" w:hAnsi="Arial" w:cs="Arial"/>
                                <w:noProof/>
                                <w:sz w:val="16"/>
                                <w:szCs w:val="16"/>
                              </w:rPr>
                            </w:pPr>
                            <w:r>
                              <w:rPr>
                                <w:rFonts w:ascii="Arial" w:hAnsi="Arial" w:cs="Arial"/>
                                <w:noProof/>
                                <w:sz w:val="16"/>
                                <w:szCs w:val="16"/>
                              </w:rPr>
                              <w:t>Ch</w:t>
                            </w:r>
                            <w:r w:rsidRPr="00F507C6">
                              <w:rPr>
                                <w:rFonts w:ascii="Arial" w:hAnsi="Arial" w:cs="Arial"/>
                                <w:noProof/>
                                <w:sz w:val="16"/>
                                <w:szCs w:val="16"/>
                              </w:rPr>
                              <w:t>ara</w:t>
                            </w:r>
                            <w:r>
                              <w:rPr>
                                <w:rFonts w:ascii="Arial" w:hAnsi="Arial" w:cs="Arial"/>
                                <w:noProof/>
                                <w:sz w:val="16"/>
                                <w:szCs w:val="16"/>
                                <w:lang w:val="id-ID"/>
                              </w:rPr>
                              <w:t>c</w:t>
                            </w:r>
                            <w:r w:rsidRPr="00F507C6">
                              <w:rPr>
                                <w:rFonts w:ascii="Arial" w:hAnsi="Arial" w:cs="Arial"/>
                                <w:noProof/>
                                <w:sz w:val="16"/>
                                <w:szCs w:val="16"/>
                              </w:rPr>
                              <w:t>ter</w:t>
                            </w:r>
                            <w:r>
                              <w:rPr>
                                <w:rFonts w:ascii="Arial" w:hAnsi="Arial" w:cs="Arial"/>
                                <w:noProof/>
                                <w:sz w:val="16"/>
                                <w:szCs w:val="16"/>
                                <w:lang w:val="id-ID"/>
                              </w:rPr>
                              <w:t>is-tic</w:t>
                            </w:r>
                            <w:r w:rsidRPr="00F507C6">
                              <w:rPr>
                                <w:rFonts w:ascii="Arial" w:hAnsi="Arial" w:cs="Arial"/>
                                <w:noProof/>
                                <w:sz w:val="16"/>
                                <w:szCs w:val="16"/>
                              </w:rPr>
                              <w:t xml:space="preserve"> </w:t>
                            </w:r>
                            <w:r w:rsidR="001600F8" w:rsidRPr="00F507C6">
                              <w:rPr>
                                <w:rFonts w:ascii="Arial" w:hAnsi="Arial" w:cs="Arial"/>
                                <w:noProof/>
                                <w:sz w:val="16"/>
                                <w:szCs w:val="16"/>
                              </w:rPr>
                              <w:t>Mater</w:t>
                            </w:r>
                            <w:r>
                              <w:rPr>
                                <w:rFonts w:ascii="Arial" w:hAnsi="Arial" w:cs="Arial"/>
                                <w:noProof/>
                                <w:sz w:val="16"/>
                                <w:szCs w:val="16"/>
                                <w:lang w:val="id-ID"/>
                              </w:rPr>
                              <w:t>ial</w:t>
                            </w:r>
                            <w:r w:rsidR="001600F8" w:rsidRPr="00F507C6">
                              <w:rPr>
                                <w:rFonts w:ascii="Arial" w:hAnsi="Arial" w:cs="Arial"/>
                                <w:noProof/>
                                <w:sz w:val="16"/>
                                <w:szCs w:val="16"/>
                              </w:rPr>
                              <w:t xml:space="preserve"> </w:t>
                            </w:r>
                          </w:p>
                        </w:tc>
                        <w:tc>
                          <w:tcPr>
                            <w:tcW w:w="821" w:type="dxa"/>
                            <w:vAlign w:val="center"/>
                          </w:tcPr>
                          <w:p w14:paraId="6F272F8B" w14:textId="77777777" w:rsidR="001600F8" w:rsidRPr="00F507C6" w:rsidRDefault="001600F8" w:rsidP="00CB3BE8">
                            <w:pPr>
                              <w:pStyle w:val="ListParagraph"/>
                              <w:spacing w:after="0" w:line="240" w:lineRule="auto"/>
                              <w:ind w:left="0"/>
                              <w:contextualSpacing w:val="0"/>
                              <w:jc w:val="center"/>
                              <w:rPr>
                                <w:rFonts w:ascii="Arial" w:hAnsi="Arial" w:cs="Arial"/>
                                <w:noProof/>
                                <w:sz w:val="16"/>
                                <w:szCs w:val="16"/>
                              </w:rPr>
                            </w:pPr>
                            <w:r w:rsidRPr="00F507C6">
                              <w:rPr>
                                <w:rFonts w:ascii="Arial" w:hAnsi="Arial" w:cs="Arial"/>
                                <w:noProof/>
                                <w:sz w:val="16"/>
                                <w:szCs w:val="16"/>
                              </w:rPr>
                              <w:t>18,0</w:t>
                            </w:r>
                          </w:p>
                        </w:tc>
                        <w:tc>
                          <w:tcPr>
                            <w:tcW w:w="821" w:type="dxa"/>
                            <w:vAlign w:val="center"/>
                          </w:tcPr>
                          <w:p w14:paraId="4D57C8D4" w14:textId="77777777" w:rsidR="001600F8" w:rsidRPr="00F507C6" w:rsidRDefault="001600F8" w:rsidP="00CB3BE8">
                            <w:pPr>
                              <w:pStyle w:val="ListParagraph"/>
                              <w:spacing w:after="0" w:line="240" w:lineRule="auto"/>
                              <w:ind w:left="0"/>
                              <w:contextualSpacing w:val="0"/>
                              <w:jc w:val="center"/>
                              <w:rPr>
                                <w:rFonts w:ascii="Arial" w:hAnsi="Arial" w:cs="Arial"/>
                                <w:noProof/>
                                <w:sz w:val="16"/>
                                <w:szCs w:val="16"/>
                              </w:rPr>
                            </w:pPr>
                            <w:r w:rsidRPr="00F507C6">
                              <w:rPr>
                                <w:rFonts w:ascii="Arial" w:hAnsi="Arial" w:cs="Arial"/>
                                <w:noProof/>
                                <w:sz w:val="16"/>
                                <w:szCs w:val="16"/>
                              </w:rPr>
                              <w:t>16,5</w:t>
                            </w:r>
                          </w:p>
                        </w:tc>
                        <w:tc>
                          <w:tcPr>
                            <w:tcW w:w="822" w:type="dxa"/>
                            <w:vAlign w:val="center"/>
                          </w:tcPr>
                          <w:p w14:paraId="3BC0450F" w14:textId="77777777" w:rsidR="001600F8" w:rsidRPr="00F507C6" w:rsidRDefault="001600F8" w:rsidP="00CB3BE8">
                            <w:pPr>
                              <w:pStyle w:val="ListParagraph"/>
                              <w:spacing w:after="0" w:line="240" w:lineRule="auto"/>
                              <w:ind w:left="0"/>
                              <w:contextualSpacing w:val="0"/>
                              <w:jc w:val="center"/>
                              <w:rPr>
                                <w:rFonts w:ascii="Arial" w:hAnsi="Arial" w:cs="Arial"/>
                                <w:noProof/>
                                <w:sz w:val="16"/>
                                <w:szCs w:val="16"/>
                              </w:rPr>
                            </w:pPr>
                            <w:r w:rsidRPr="00F507C6">
                              <w:rPr>
                                <w:rFonts w:ascii="Arial" w:hAnsi="Arial" w:cs="Arial"/>
                                <w:noProof/>
                                <w:sz w:val="16"/>
                                <w:szCs w:val="16"/>
                              </w:rPr>
                              <w:t>15,7</w:t>
                            </w:r>
                          </w:p>
                        </w:tc>
                      </w:tr>
                      <w:tr w:rsidR="001600F8" w:rsidRPr="00F507C6" w14:paraId="4C0F3885" w14:textId="77777777" w:rsidTr="00B13CA0">
                        <w:trPr>
                          <w:trHeight w:val="406"/>
                        </w:trPr>
                        <w:tc>
                          <w:tcPr>
                            <w:tcW w:w="421" w:type="dxa"/>
                            <w:vAlign w:val="center"/>
                          </w:tcPr>
                          <w:p w14:paraId="01E6F074" w14:textId="77777777" w:rsidR="001600F8" w:rsidRPr="00F507C6" w:rsidRDefault="001600F8" w:rsidP="00CB3BE8">
                            <w:pPr>
                              <w:pStyle w:val="ListParagraph"/>
                              <w:spacing w:after="0" w:line="240" w:lineRule="auto"/>
                              <w:ind w:left="0"/>
                              <w:contextualSpacing w:val="0"/>
                              <w:jc w:val="center"/>
                              <w:rPr>
                                <w:rFonts w:ascii="Arial" w:hAnsi="Arial" w:cs="Arial"/>
                                <w:noProof/>
                                <w:sz w:val="16"/>
                                <w:szCs w:val="16"/>
                              </w:rPr>
                            </w:pPr>
                            <w:r w:rsidRPr="00F507C6">
                              <w:rPr>
                                <w:rFonts w:ascii="Arial" w:hAnsi="Arial" w:cs="Arial"/>
                                <w:noProof/>
                                <w:sz w:val="16"/>
                                <w:szCs w:val="16"/>
                              </w:rPr>
                              <w:t>2</w:t>
                            </w:r>
                          </w:p>
                        </w:tc>
                        <w:tc>
                          <w:tcPr>
                            <w:tcW w:w="1115" w:type="dxa"/>
                            <w:vAlign w:val="center"/>
                          </w:tcPr>
                          <w:p w14:paraId="13A33104" w14:textId="77777777" w:rsidR="001600F8" w:rsidRPr="00F477C4" w:rsidRDefault="001600F8" w:rsidP="00F477C4">
                            <w:pPr>
                              <w:pStyle w:val="ListParagraph"/>
                              <w:spacing w:after="0" w:line="240" w:lineRule="auto"/>
                              <w:ind w:left="0"/>
                              <w:contextualSpacing w:val="0"/>
                              <w:rPr>
                                <w:rFonts w:ascii="Arial" w:hAnsi="Arial" w:cs="Arial"/>
                                <w:noProof/>
                                <w:sz w:val="16"/>
                                <w:szCs w:val="16"/>
                                <w:lang w:val="id-ID"/>
                              </w:rPr>
                            </w:pPr>
                            <w:r w:rsidRPr="00F507C6">
                              <w:rPr>
                                <w:rFonts w:ascii="Arial" w:hAnsi="Arial" w:cs="Arial"/>
                                <w:noProof/>
                                <w:sz w:val="16"/>
                                <w:szCs w:val="16"/>
                              </w:rPr>
                              <w:t>Konstru</w:t>
                            </w:r>
                            <w:r w:rsidR="00F477C4">
                              <w:rPr>
                                <w:rFonts w:ascii="Arial" w:hAnsi="Arial" w:cs="Arial"/>
                                <w:noProof/>
                                <w:sz w:val="16"/>
                                <w:szCs w:val="16"/>
                                <w:lang w:val="id-ID"/>
                              </w:rPr>
                              <w:t>ct</w:t>
                            </w:r>
                            <w:r w:rsidRPr="00F507C6">
                              <w:rPr>
                                <w:rFonts w:ascii="Arial" w:hAnsi="Arial" w:cs="Arial"/>
                                <w:noProof/>
                                <w:sz w:val="16"/>
                                <w:szCs w:val="16"/>
                              </w:rPr>
                              <w:t>i</w:t>
                            </w:r>
                            <w:r w:rsidR="00F477C4">
                              <w:rPr>
                                <w:rFonts w:ascii="Arial" w:hAnsi="Arial" w:cs="Arial"/>
                                <w:noProof/>
                                <w:sz w:val="16"/>
                                <w:szCs w:val="16"/>
                                <w:lang w:val="id-ID"/>
                              </w:rPr>
                              <w:t>on</w:t>
                            </w:r>
                          </w:p>
                        </w:tc>
                        <w:tc>
                          <w:tcPr>
                            <w:tcW w:w="821" w:type="dxa"/>
                            <w:vAlign w:val="center"/>
                          </w:tcPr>
                          <w:p w14:paraId="769C13A2" w14:textId="77777777" w:rsidR="001600F8" w:rsidRPr="00F507C6" w:rsidRDefault="001600F8" w:rsidP="00CB3BE8">
                            <w:pPr>
                              <w:pStyle w:val="ListParagraph"/>
                              <w:spacing w:after="0" w:line="240" w:lineRule="auto"/>
                              <w:ind w:left="0"/>
                              <w:contextualSpacing w:val="0"/>
                              <w:jc w:val="center"/>
                              <w:rPr>
                                <w:rFonts w:ascii="Arial" w:hAnsi="Arial" w:cs="Arial"/>
                                <w:noProof/>
                                <w:sz w:val="16"/>
                                <w:szCs w:val="16"/>
                              </w:rPr>
                            </w:pPr>
                            <w:r w:rsidRPr="00F507C6">
                              <w:rPr>
                                <w:rFonts w:ascii="Arial" w:hAnsi="Arial" w:cs="Arial"/>
                                <w:noProof/>
                                <w:sz w:val="16"/>
                                <w:szCs w:val="16"/>
                              </w:rPr>
                              <w:t>8,0</w:t>
                            </w:r>
                          </w:p>
                        </w:tc>
                        <w:tc>
                          <w:tcPr>
                            <w:tcW w:w="821" w:type="dxa"/>
                            <w:vAlign w:val="center"/>
                          </w:tcPr>
                          <w:p w14:paraId="5CAA32FF" w14:textId="77777777" w:rsidR="001600F8" w:rsidRPr="00F507C6" w:rsidRDefault="001600F8" w:rsidP="00CB3BE8">
                            <w:pPr>
                              <w:pStyle w:val="ListParagraph"/>
                              <w:spacing w:after="0" w:line="240" w:lineRule="auto"/>
                              <w:ind w:left="0"/>
                              <w:contextualSpacing w:val="0"/>
                              <w:jc w:val="center"/>
                              <w:rPr>
                                <w:rFonts w:ascii="Arial" w:hAnsi="Arial" w:cs="Arial"/>
                                <w:noProof/>
                                <w:sz w:val="16"/>
                                <w:szCs w:val="16"/>
                              </w:rPr>
                            </w:pPr>
                            <w:r w:rsidRPr="00F507C6">
                              <w:rPr>
                                <w:rFonts w:ascii="Arial" w:hAnsi="Arial" w:cs="Arial"/>
                                <w:noProof/>
                                <w:sz w:val="16"/>
                                <w:szCs w:val="16"/>
                              </w:rPr>
                              <w:t>8,7</w:t>
                            </w:r>
                          </w:p>
                        </w:tc>
                        <w:tc>
                          <w:tcPr>
                            <w:tcW w:w="822" w:type="dxa"/>
                            <w:vAlign w:val="center"/>
                          </w:tcPr>
                          <w:p w14:paraId="0873584D" w14:textId="77777777" w:rsidR="001600F8" w:rsidRPr="00F507C6" w:rsidRDefault="001600F8" w:rsidP="00CB3BE8">
                            <w:pPr>
                              <w:pStyle w:val="ListParagraph"/>
                              <w:spacing w:after="0" w:line="240" w:lineRule="auto"/>
                              <w:ind w:left="0"/>
                              <w:contextualSpacing w:val="0"/>
                              <w:jc w:val="center"/>
                              <w:rPr>
                                <w:rFonts w:ascii="Arial" w:hAnsi="Arial" w:cs="Arial"/>
                                <w:noProof/>
                                <w:sz w:val="16"/>
                                <w:szCs w:val="16"/>
                              </w:rPr>
                            </w:pPr>
                            <w:r w:rsidRPr="00F507C6">
                              <w:rPr>
                                <w:rFonts w:ascii="Arial" w:hAnsi="Arial" w:cs="Arial"/>
                                <w:noProof/>
                                <w:sz w:val="16"/>
                                <w:szCs w:val="16"/>
                              </w:rPr>
                              <w:t>8,6</w:t>
                            </w:r>
                          </w:p>
                        </w:tc>
                      </w:tr>
                      <w:tr w:rsidR="001600F8" w:rsidRPr="00F507C6" w14:paraId="1A671738" w14:textId="77777777" w:rsidTr="00B13CA0">
                        <w:trPr>
                          <w:trHeight w:val="394"/>
                        </w:trPr>
                        <w:tc>
                          <w:tcPr>
                            <w:tcW w:w="421" w:type="dxa"/>
                            <w:vAlign w:val="center"/>
                          </w:tcPr>
                          <w:p w14:paraId="7EF82925" w14:textId="77777777" w:rsidR="001600F8" w:rsidRPr="00F507C6" w:rsidRDefault="001600F8" w:rsidP="00CB3BE8">
                            <w:pPr>
                              <w:pStyle w:val="ListParagraph"/>
                              <w:spacing w:after="0" w:line="240" w:lineRule="auto"/>
                              <w:ind w:left="0"/>
                              <w:contextualSpacing w:val="0"/>
                              <w:jc w:val="center"/>
                              <w:rPr>
                                <w:rFonts w:ascii="Arial" w:hAnsi="Arial" w:cs="Arial"/>
                                <w:noProof/>
                                <w:sz w:val="16"/>
                                <w:szCs w:val="16"/>
                              </w:rPr>
                            </w:pPr>
                            <w:r w:rsidRPr="00F507C6">
                              <w:rPr>
                                <w:rFonts w:ascii="Arial" w:hAnsi="Arial" w:cs="Arial"/>
                                <w:noProof/>
                                <w:sz w:val="16"/>
                                <w:szCs w:val="16"/>
                              </w:rPr>
                              <w:t>3</w:t>
                            </w:r>
                          </w:p>
                        </w:tc>
                        <w:tc>
                          <w:tcPr>
                            <w:tcW w:w="1115" w:type="dxa"/>
                            <w:vAlign w:val="center"/>
                          </w:tcPr>
                          <w:p w14:paraId="114F60B0" w14:textId="77777777" w:rsidR="001600F8" w:rsidRPr="00F477C4" w:rsidRDefault="00F477C4" w:rsidP="00CB3BE8">
                            <w:pPr>
                              <w:pStyle w:val="ListParagraph"/>
                              <w:spacing w:after="0" w:line="240" w:lineRule="auto"/>
                              <w:ind w:left="0"/>
                              <w:contextualSpacing w:val="0"/>
                              <w:rPr>
                                <w:rFonts w:ascii="Arial" w:hAnsi="Arial" w:cs="Arial"/>
                                <w:noProof/>
                                <w:sz w:val="16"/>
                                <w:szCs w:val="16"/>
                                <w:lang w:val="id-ID"/>
                              </w:rPr>
                            </w:pPr>
                            <w:r>
                              <w:rPr>
                                <w:rFonts w:ascii="Arial" w:hAnsi="Arial" w:cs="Arial"/>
                                <w:noProof/>
                                <w:sz w:val="16"/>
                                <w:szCs w:val="16"/>
                                <w:lang w:val="id-ID"/>
                              </w:rPr>
                              <w:t>Language</w:t>
                            </w:r>
                          </w:p>
                        </w:tc>
                        <w:tc>
                          <w:tcPr>
                            <w:tcW w:w="821" w:type="dxa"/>
                            <w:vAlign w:val="center"/>
                          </w:tcPr>
                          <w:p w14:paraId="2D3CF750" w14:textId="77777777" w:rsidR="001600F8" w:rsidRPr="00F507C6" w:rsidRDefault="001600F8" w:rsidP="00CB3BE8">
                            <w:pPr>
                              <w:pStyle w:val="ListParagraph"/>
                              <w:spacing w:after="0" w:line="240" w:lineRule="auto"/>
                              <w:ind w:left="0"/>
                              <w:contextualSpacing w:val="0"/>
                              <w:jc w:val="center"/>
                              <w:rPr>
                                <w:rFonts w:ascii="Arial" w:hAnsi="Arial" w:cs="Arial"/>
                                <w:noProof/>
                                <w:sz w:val="16"/>
                                <w:szCs w:val="16"/>
                              </w:rPr>
                            </w:pPr>
                            <w:r w:rsidRPr="00F507C6">
                              <w:rPr>
                                <w:rFonts w:ascii="Arial" w:hAnsi="Arial" w:cs="Arial"/>
                                <w:noProof/>
                                <w:sz w:val="16"/>
                                <w:szCs w:val="16"/>
                              </w:rPr>
                              <w:t>8,0</w:t>
                            </w:r>
                          </w:p>
                        </w:tc>
                        <w:tc>
                          <w:tcPr>
                            <w:tcW w:w="821" w:type="dxa"/>
                            <w:vAlign w:val="center"/>
                          </w:tcPr>
                          <w:p w14:paraId="16E87475" w14:textId="77777777" w:rsidR="001600F8" w:rsidRPr="00F507C6" w:rsidRDefault="001600F8" w:rsidP="00CB3BE8">
                            <w:pPr>
                              <w:pStyle w:val="ListParagraph"/>
                              <w:spacing w:after="0" w:line="240" w:lineRule="auto"/>
                              <w:ind w:left="0"/>
                              <w:contextualSpacing w:val="0"/>
                              <w:jc w:val="center"/>
                              <w:rPr>
                                <w:rFonts w:ascii="Arial" w:hAnsi="Arial" w:cs="Arial"/>
                                <w:noProof/>
                                <w:sz w:val="16"/>
                                <w:szCs w:val="16"/>
                              </w:rPr>
                            </w:pPr>
                            <w:r w:rsidRPr="00F507C6">
                              <w:rPr>
                                <w:rFonts w:ascii="Arial" w:hAnsi="Arial" w:cs="Arial"/>
                                <w:noProof/>
                                <w:sz w:val="16"/>
                                <w:szCs w:val="16"/>
                              </w:rPr>
                              <w:t>9,0</w:t>
                            </w:r>
                          </w:p>
                        </w:tc>
                        <w:tc>
                          <w:tcPr>
                            <w:tcW w:w="822" w:type="dxa"/>
                            <w:vAlign w:val="center"/>
                          </w:tcPr>
                          <w:p w14:paraId="6EC86F6A" w14:textId="77777777" w:rsidR="001600F8" w:rsidRPr="00F507C6" w:rsidRDefault="001600F8" w:rsidP="00CB3BE8">
                            <w:pPr>
                              <w:pStyle w:val="ListParagraph"/>
                              <w:spacing w:after="0" w:line="240" w:lineRule="auto"/>
                              <w:ind w:left="0"/>
                              <w:contextualSpacing w:val="0"/>
                              <w:jc w:val="center"/>
                              <w:rPr>
                                <w:rFonts w:ascii="Arial" w:hAnsi="Arial" w:cs="Arial"/>
                                <w:noProof/>
                                <w:sz w:val="16"/>
                                <w:szCs w:val="16"/>
                              </w:rPr>
                            </w:pPr>
                            <w:r w:rsidRPr="00F507C6">
                              <w:rPr>
                                <w:rFonts w:ascii="Arial" w:hAnsi="Arial" w:cs="Arial"/>
                                <w:noProof/>
                                <w:sz w:val="16"/>
                                <w:szCs w:val="16"/>
                              </w:rPr>
                              <w:t>7,6</w:t>
                            </w:r>
                          </w:p>
                        </w:tc>
                      </w:tr>
                      <w:tr w:rsidR="001600F8" w:rsidRPr="00F507C6" w14:paraId="1406CB5C" w14:textId="77777777" w:rsidTr="00B13CA0">
                        <w:trPr>
                          <w:trHeight w:val="419"/>
                        </w:trPr>
                        <w:tc>
                          <w:tcPr>
                            <w:tcW w:w="1536" w:type="dxa"/>
                            <w:gridSpan w:val="2"/>
                            <w:vAlign w:val="center"/>
                          </w:tcPr>
                          <w:p w14:paraId="7FF26D6C" w14:textId="77777777" w:rsidR="001600F8" w:rsidRPr="00F507C6" w:rsidRDefault="00F477C4" w:rsidP="00F477C4">
                            <w:pPr>
                              <w:pStyle w:val="ListParagraph"/>
                              <w:spacing w:after="0" w:line="240" w:lineRule="auto"/>
                              <w:ind w:left="0"/>
                              <w:contextualSpacing w:val="0"/>
                              <w:jc w:val="center"/>
                              <w:rPr>
                                <w:rFonts w:ascii="Arial" w:hAnsi="Arial" w:cs="Arial"/>
                                <w:noProof/>
                                <w:sz w:val="16"/>
                                <w:szCs w:val="16"/>
                              </w:rPr>
                            </w:pPr>
                            <w:r>
                              <w:rPr>
                                <w:rFonts w:ascii="Arial" w:hAnsi="Arial" w:cs="Arial"/>
                                <w:noProof/>
                                <w:sz w:val="16"/>
                                <w:szCs w:val="16"/>
                                <w:lang w:val="id-ID"/>
                              </w:rPr>
                              <w:t>Total sc</w:t>
                            </w:r>
                            <w:r w:rsidR="001600F8" w:rsidRPr="00F507C6">
                              <w:rPr>
                                <w:rFonts w:ascii="Arial" w:hAnsi="Arial" w:cs="Arial"/>
                                <w:noProof/>
                                <w:sz w:val="16"/>
                                <w:szCs w:val="16"/>
                              </w:rPr>
                              <w:t>or</w:t>
                            </w:r>
                            <w:r>
                              <w:rPr>
                                <w:rFonts w:ascii="Arial" w:hAnsi="Arial" w:cs="Arial"/>
                                <w:noProof/>
                                <w:sz w:val="16"/>
                                <w:szCs w:val="16"/>
                                <w:lang w:val="id-ID"/>
                              </w:rPr>
                              <w:t>e</w:t>
                            </w:r>
                          </w:p>
                        </w:tc>
                        <w:tc>
                          <w:tcPr>
                            <w:tcW w:w="821" w:type="dxa"/>
                            <w:vAlign w:val="center"/>
                          </w:tcPr>
                          <w:p w14:paraId="125CBD47" w14:textId="77777777" w:rsidR="001600F8" w:rsidRPr="00F507C6" w:rsidRDefault="001600F8" w:rsidP="00CB3BE8">
                            <w:pPr>
                              <w:pStyle w:val="ListParagraph"/>
                              <w:spacing w:after="0" w:line="240" w:lineRule="auto"/>
                              <w:ind w:left="0"/>
                              <w:contextualSpacing w:val="0"/>
                              <w:jc w:val="center"/>
                              <w:rPr>
                                <w:rFonts w:ascii="Arial" w:hAnsi="Arial" w:cs="Arial"/>
                                <w:noProof/>
                                <w:sz w:val="16"/>
                                <w:szCs w:val="16"/>
                              </w:rPr>
                            </w:pPr>
                            <w:r w:rsidRPr="00F507C6">
                              <w:rPr>
                                <w:rFonts w:ascii="Arial" w:hAnsi="Arial" w:cs="Arial"/>
                                <w:noProof/>
                                <w:sz w:val="16"/>
                                <w:szCs w:val="16"/>
                              </w:rPr>
                              <w:t>34,0</w:t>
                            </w:r>
                          </w:p>
                        </w:tc>
                        <w:tc>
                          <w:tcPr>
                            <w:tcW w:w="821" w:type="dxa"/>
                            <w:vAlign w:val="center"/>
                          </w:tcPr>
                          <w:p w14:paraId="0AD5F5C8" w14:textId="77777777" w:rsidR="001600F8" w:rsidRPr="00F507C6" w:rsidRDefault="001600F8" w:rsidP="00CB3BE8">
                            <w:pPr>
                              <w:pStyle w:val="ListParagraph"/>
                              <w:spacing w:after="0" w:line="240" w:lineRule="auto"/>
                              <w:ind w:left="0"/>
                              <w:contextualSpacing w:val="0"/>
                              <w:jc w:val="center"/>
                              <w:rPr>
                                <w:rFonts w:ascii="Arial" w:hAnsi="Arial" w:cs="Arial"/>
                                <w:noProof/>
                                <w:sz w:val="16"/>
                                <w:szCs w:val="16"/>
                              </w:rPr>
                            </w:pPr>
                            <w:r w:rsidRPr="00F507C6">
                              <w:rPr>
                                <w:rFonts w:ascii="Arial" w:hAnsi="Arial" w:cs="Arial"/>
                                <w:noProof/>
                                <w:sz w:val="16"/>
                                <w:szCs w:val="16"/>
                              </w:rPr>
                              <w:t>34,2</w:t>
                            </w:r>
                          </w:p>
                        </w:tc>
                        <w:tc>
                          <w:tcPr>
                            <w:tcW w:w="822" w:type="dxa"/>
                            <w:vAlign w:val="center"/>
                          </w:tcPr>
                          <w:p w14:paraId="4D42BAD8" w14:textId="77777777" w:rsidR="001600F8" w:rsidRPr="00F507C6" w:rsidRDefault="001600F8" w:rsidP="00CB3BE8">
                            <w:pPr>
                              <w:pStyle w:val="ListParagraph"/>
                              <w:spacing w:after="0" w:line="240" w:lineRule="auto"/>
                              <w:ind w:left="0"/>
                              <w:contextualSpacing w:val="0"/>
                              <w:jc w:val="center"/>
                              <w:rPr>
                                <w:rFonts w:ascii="Arial" w:hAnsi="Arial" w:cs="Arial"/>
                                <w:noProof/>
                                <w:sz w:val="16"/>
                                <w:szCs w:val="16"/>
                              </w:rPr>
                            </w:pPr>
                            <w:r w:rsidRPr="00F507C6">
                              <w:rPr>
                                <w:rFonts w:ascii="Arial" w:hAnsi="Arial" w:cs="Arial"/>
                                <w:noProof/>
                                <w:sz w:val="16"/>
                                <w:szCs w:val="16"/>
                              </w:rPr>
                              <w:t>31,9</w:t>
                            </w:r>
                          </w:p>
                        </w:tc>
                      </w:tr>
                    </w:tbl>
                    <w:p w14:paraId="63B4488F" w14:textId="77777777" w:rsidR="001600F8" w:rsidRDefault="001600F8" w:rsidP="001600F8">
                      <w:pPr>
                        <w:spacing w:line="240" w:lineRule="auto"/>
                        <w:ind w:left="567" w:hanging="567"/>
                        <w:rPr>
                          <w:rFonts w:ascii="Arial" w:hAnsi="Arial" w:cs="Arial"/>
                          <w:noProof/>
                          <w:sz w:val="20"/>
                          <w:szCs w:val="20"/>
                          <w:lang w:val="id-ID"/>
                        </w:rPr>
                      </w:pPr>
                    </w:p>
                    <w:p w14:paraId="16508260" w14:textId="77777777" w:rsidR="001600F8" w:rsidRDefault="001600F8" w:rsidP="001600F8">
                      <w:pPr>
                        <w:spacing w:line="240" w:lineRule="auto"/>
                        <w:ind w:left="567" w:hanging="567"/>
                        <w:rPr>
                          <w:rFonts w:ascii="Arial" w:hAnsi="Arial" w:cs="Arial"/>
                          <w:noProof/>
                          <w:sz w:val="20"/>
                          <w:szCs w:val="20"/>
                          <w:lang w:val="id-ID"/>
                        </w:rPr>
                      </w:pPr>
                    </w:p>
                    <w:p w14:paraId="29A649FC" w14:textId="77777777" w:rsidR="001600F8" w:rsidRDefault="001600F8" w:rsidP="001600F8">
                      <w:pPr>
                        <w:spacing w:line="240" w:lineRule="auto"/>
                        <w:ind w:left="567" w:hanging="567"/>
                        <w:rPr>
                          <w:rFonts w:ascii="Arial" w:hAnsi="Arial" w:cs="Arial"/>
                          <w:noProof/>
                          <w:sz w:val="20"/>
                          <w:szCs w:val="20"/>
                          <w:lang w:val="id-ID"/>
                        </w:rPr>
                      </w:pPr>
                    </w:p>
                    <w:p w14:paraId="6B71095C" w14:textId="77777777" w:rsidR="001600F8" w:rsidRDefault="001600F8" w:rsidP="001600F8">
                      <w:pPr>
                        <w:spacing w:line="240" w:lineRule="auto"/>
                        <w:ind w:left="567" w:hanging="567"/>
                        <w:rPr>
                          <w:rFonts w:ascii="Arial" w:hAnsi="Arial" w:cs="Arial"/>
                          <w:noProof/>
                          <w:sz w:val="20"/>
                          <w:szCs w:val="20"/>
                          <w:lang w:val="id-ID"/>
                        </w:rPr>
                      </w:pPr>
                    </w:p>
                    <w:p w14:paraId="6A80ECD4" w14:textId="77777777" w:rsidR="001600F8" w:rsidRDefault="001600F8" w:rsidP="001600F8">
                      <w:pPr>
                        <w:spacing w:line="240" w:lineRule="auto"/>
                        <w:ind w:left="567" w:hanging="567"/>
                        <w:rPr>
                          <w:rFonts w:ascii="Arial" w:hAnsi="Arial" w:cs="Arial"/>
                          <w:noProof/>
                          <w:sz w:val="20"/>
                          <w:szCs w:val="20"/>
                          <w:lang w:val="id-ID"/>
                        </w:rPr>
                      </w:pPr>
                    </w:p>
                    <w:p w14:paraId="6F0A7C1F" w14:textId="77777777" w:rsidR="001600F8" w:rsidRDefault="001600F8" w:rsidP="001600F8">
                      <w:pPr>
                        <w:spacing w:line="240" w:lineRule="auto"/>
                        <w:ind w:left="567" w:hanging="567"/>
                        <w:rPr>
                          <w:rFonts w:ascii="Arial" w:hAnsi="Arial" w:cs="Arial"/>
                          <w:noProof/>
                          <w:sz w:val="20"/>
                          <w:szCs w:val="20"/>
                          <w:lang w:val="id-ID"/>
                        </w:rPr>
                      </w:pPr>
                    </w:p>
                    <w:p w14:paraId="00489BD0" w14:textId="77777777" w:rsidR="001600F8" w:rsidRPr="008528F5" w:rsidRDefault="001600F8" w:rsidP="001600F8">
                      <w:pPr>
                        <w:spacing w:line="240" w:lineRule="auto"/>
                        <w:ind w:left="567" w:hanging="567"/>
                        <w:rPr>
                          <w:lang w:val="id-ID"/>
                        </w:rPr>
                      </w:pPr>
                    </w:p>
                  </w:txbxContent>
                </v:textbox>
                <w10:wrap type="tight"/>
              </v:shape>
            </w:pict>
          </mc:Fallback>
        </mc:AlternateContent>
      </w:r>
      <w:r w:rsidR="00802604" w:rsidRPr="00802604">
        <w:rPr>
          <w:rFonts w:ascii="Arial" w:hAnsi="Arial" w:cs="Arial"/>
          <w:sz w:val="20"/>
          <w:szCs w:val="20"/>
          <w:lang w:val="id-ID"/>
        </w:rPr>
        <w:t xml:space="preserve">Results and discussion contains explanations about the results of research that </w:t>
      </w:r>
      <w:r w:rsidR="00185E6B">
        <w:rPr>
          <w:rFonts w:ascii="Arial" w:hAnsi="Arial" w:cs="Arial"/>
          <w:sz w:val="20"/>
          <w:szCs w:val="20"/>
          <w:lang w:val="id-ID"/>
        </w:rPr>
        <w:t>are</w:t>
      </w:r>
      <w:r w:rsidR="00802604" w:rsidRPr="00802604">
        <w:rPr>
          <w:rFonts w:ascii="Arial" w:hAnsi="Arial" w:cs="Arial"/>
          <w:sz w:val="20"/>
          <w:szCs w:val="20"/>
          <w:lang w:val="id-ID"/>
        </w:rPr>
        <w:t xml:space="preserve"> analyzed </w:t>
      </w:r>
      <w:r w:rsidR="00185E6B">
        <w:rPr>
          <w:rFonts w:ascii="Arial" w:hAnsi="Arial" w:cs="Arial"/>
          <w:sz w:val="20"/>
          <w:szCs w:val="20"/>
          <w:lang w:val="id-ID"/>
        </w:rPr>
        <w:t>and</w:t>
      </w:r>
      <w:r w:rsidR="00802604" w:rsidRPr="00802604">
        <w:rPr>
          <w:rFonts w:ascii="Arial" w:hAnsi="Arial" w:cs="Arial"/>
          <w:sz w:val="20"/>
          <w:szCs w:val="20"/>
          <w:lang w:val="id-ID"/>
        </w:rPr>
        <w:t xml:space="preserve"> synthe</w:t>
      </w:r>
      <w:r w:rsidR="00185E6B">
        <w:rPr>
          <w:rFonts w:ascii="Arial" w:hAnsi="Arial" w:cs="Arial"/>
          <w:sz w:val="20"/>
          <w:szCs w:val="20"/>
          <w:lang w:val="id-ID"/>
        </w:rPr>
        <w:t xml:space="preserve">zed </w:t>
      </w:r>
      <w:r w:rsidR="00802604" w:rsidRPr="00802604">
        <w:rPr>
          <w:rFonts w:ascii="Arial" w:hAnsi="Arial" w:cs="Arial"/>
          <w:sz w:val="20"/>
          <w:szCs w:val="20"/>
          <w:lang w:val="id-ID"/>
        </w:rPr>
        <w:t xml:space="preserve">sharply and critically. The sharpness of analysis and synthesis at least includes descriptions of </w:t>
      </w:r>
    </w:p>
    <w:p w14:paraId="124981A4" w14:textId="77777777" w:rsidR="007334F3" w:rsidRDefault="007334F3" w:rsidP="00185E6B">
      <w:pPr>
        <w:ind w:firstLine="567"/>
        <w:contextualSpacing/>
        <w:rPr>
          <w:rFonts w:ascii="Arial" w:hAnsi="Arial" w:cs="Arial"/>
          <w:sz w:val="20"/>
          <w:szCs w:val="20"/>
          <w:lang w:val="id-ID"/>
        </w:rPr>
      </w:pPr>
    </w:p>
    <w:p w14:paraId="5DF1CBF3" w14:textId="77777777" w:rsidR="007334F3" w:rsidRDefault="007334F3" w:rsidP="00185E6B">
      <w:pPr>
        <w:ind w:firstLine="567"/>
        <w:contextualSpacing/>
        <w:rPr>
          <w:rFonts w:ascii="Arial" w:hAnsi="Arial" w:cs="Arial"/>
          <w:sz w:val="20"/>
          <w:szCs w:val="20"/>
          <w:lang w:val="id-ID"/>
        </w:rPr>
      </w:pPr>
    </w:p>
    <w:p w14:paraId="0675EB32" w14:textId="77777777" w:rsidR="007334F3" w:rsidRDefault="007334F3" w:rsidP="00185E6B">
      <w:pPr>
        <w:ind w:firstLine="567"/>
        <w:contextualSpacing/>
        <w:rPr>
          <w:rFonts w:ascii="Arial" w:hAnsi="Arial" w:cs="Arial"/>
          <w:sz w:val="20"/>
          <w:szCs w:val="20"/>
          <w:lang w:val="id-ID"/>
        </w:rPr>
      </w:pPr>
    </w:p>
    <w:p w14:paraId="66CFF582" w14:textId="77777777" w:rsidR="007334F3" w:rsidRDefault="007334F3" w:rsidP="00185E6B">
      <w:pPr>
        <w:ind w:firstLine="567"/>
        <w:contextualSpacing/>
        <w:rPr>
          <w:rFonts w:ascii="Arial" w:hAnsi="Arial" w:cs="Arial"/>
          <w:sz w:val="20"/>
          <w:szCs w:val="20"/>
          <w:lang w:val="id-ID"/>
        </w:rPr>
      </w:pPr>
    </w:p>
    <w:p w14:paraId="4FBF8E66" w14:textId="77777777" w:rsidR="007334F3" w:rsidRDefault="007334F3" w:rsidP="00185E6B">
      <w:pPr>
        <w:ind w:firstLine="567"/>
        <w:contextualSpacing/>
        <w:rPr>
          <w:rFonts w:ascii="Arial" w:hAnsi="Arial" w:cs="Arial"/>
          <w:sz w:val="20"/>
          <w:szCs w:val="20"/>
          <w:lang w:val="id-ID"/>
        </w:rPr>
      </w:pPr>
    </w:p>
    <w:p w14:paraId="1BA1C706" w14:textId="77777777" w:rsidR="007334F3" w:rsidRDefault="007334F3" w:rsidP="00185E6B">
      <w:pPr>
        <w:ind w:firstLine="567"/>
        <w:contextualSpacing/>
        <w:rPr>
          <w:rFonts w:ascii="Arial" w:hAnsi="Arial" w:cs="Arial"/>
          <w:sz w:val="20"/>
          <w:szCs w:val="20"/>
          <w:lang w:val="id-ID"/>
        </w:rPr>
      </w:pPr>
    </w:p>
    <w:p w14:paraId="0F3B6405" w14:textId="77777777" w:rsidR="007334F3" w:rsidRDefault="007334F3" w:rsidP="00185E6B">
      <w:pPr>
        <w:ind w:firstLine="567"/>
        <w:contextualSpacing/>
        <w:rPr>
          <w:rFonts w:ascii="Arial" w:hAnsi="Arial" w:cs="Arial"/>
          <w:sz w:val="20"/>
          <w:szCs w:val="20"/>
          <w:lang w:val="id-ID"/>
        </w:rPr>
      </w:pPr>
    </w:p>
    <w:p w14:paraId="58A7B83C" w14:textId="77777777" w:rsidR="007334F3" w:rsidRDefault="007334F3" w:rsidP="00185E6B">
      <w:pPr>
        <w:ind w:firstLine="567"/>
        <w:contextualSpacing/>
        <w:rPr>
          <w:rFonts w:ascii="Arial" w:hAnsi="Arial" w:cs="Arial"/>
          <w:sz w:val="20"/>
          <w:szCs w:val="20"/>
          <w:lang w:val="id-ID"/>
        </w:rPr>
      </w:pPr>
    </w:p>
    <w:p w14:paraId="69EFAA92" w14:textId="77777777" w:rsidR="007334F3" w:rsidRDefault="007334F3" w:rsidP="00185E6B">
      <w:pPr>
        <w:ind w:firstLine="567"/>
        <w:contextualSpacing/>
        <w:rPr>
          <w:rFonts w:ascii="Arial" w:hAnsi="Arial" w:cs="Arial"/>
          <w:sz w:val="20"/>
          <w:szCs w:val="20"/>
          <w:lang w:val="id-ID"/>
        </w:rPr>
      </w:pPr>
    </w:p>
    <w:p w14:paraId="395A066B" w14:textId="3553C66A" w:rsidR="001600F8" w:rsidRPr="0051637B" w:rsidRDefault="00802604" w:rsidP="00185E6B">
      <w:pPr>
        <w:ind w:firstLine="567"/>
        <w:contextualSpacing/>
        <w:rPr>
          <w:rFonts w:ascii="Arial" w:hAnsi="Arial" w:cs="Arial"/>
          <w:sz w:val="20"/>
          <w:szCs w:val="20"/>
          <w:lang w:val="id-ID"/>
        </w:rPr>
      </w:pPr>
      <w:r w:rsidRPr="00802604">
        <w:rPr>
          <w:rFonts w:ascii="Arial" w:hAnsi="Arial" w:cs="Arial"/>
          <w:sz w:val="20"/>
          <w:szCs w:val="20"/>
          <w:lang w:val="id-ID"/>
        </w:rPr>
        <w:t>work findings, sharp discussions, and critical comparisons with the work of others. Results and Discussion can be written using sub-chapters if there are several variables used. The positions and styles of sub chapters follow the example below</w:t>
      </w:r>
      <w:r w:rsidR="00185E6B">
        <w:rPr>
          <w:rFonts w:ascii="Arial" w:hAnsi="Arial" w:cs="Arial"/>
          <w:sz w:val="20"/>
          <w:szCs w:val="20"/>
          <w:lang w:val="id-ID"/>
        </w:rPr>
        <w:t xml:space="preserve">. </w:t>
      </w:r>
      <w:r w:rsidR="00185E6B" w:rsidRPr="00FB26F3">
        <w:rPr>
          <w:rFonts w:ascii="Arial" w:hAnsi="Arial" w:cs="Arial"/>
          <w:sz w:val="20"/>
          <w:szCs w:val="20"/>
          <w:lang w:val="id-ID"/>
        </w:rPr>
        <w:t>The space between sub chapters and text is 2 space</w:t>
      </w:r>
      <w:r w:rsidR="00185E6B">
        <w:rPr>
          <w:rFonts w:ascii="Arial" w:hAnsi="Arial" w:cs="Arial"/>
          <w:sz w:val="20"/>
          <w:szCs w:val="20"/>
          <w:lang w:val="id-ID"/>
        </w:rPr>
        <w:t>.</w:t>
      </w:r>
      <w:r w:rsidR="00185E6B" w:rsidRPr="0084329E">
        <w:rPr>
          <w:rFonts w:ascii="Arial" w:hAnsi="Arial" w:cs="Arial"/>
          <w:sz w:val="20"/>
          <w:szCs w:val="20"/>
          <w:lang w:val="id-ID"/>
        </w:rPr>
        <w:t xml:space="preserve"> </w:t>
      </w:r>
      <w:r w:rsidR="001600F8" w:rsidRPr="00701DE2">
        <w:rPr>
          <w:rFonts w:ascii="Arial" w:hAnsi="Arial" w:cs="Arial"/>
          <w:color w:val="215868"/>
          <w:sz w:val="20"/>
          <w:szCs w:val="20"/>
        </w:rPr>
        <w:t>(Arial, 10, spa</w:t>
      </w:r>
      <w:r w:rsidR="00C510FB">
        <w:rPr>
          <w:rFonts w:ascii="Arial" w:hAnsi="Arial" w:cs="Arial"/>
          <w:color w:val="215868"/>
          <w:sz w:val="20"/>
          <w:szCs w:val="20"/>
          <w:lang w:val="id-ID"/>
        </w:rPr>
        <w:t>ce</w:t>
      </w:r>
      <w:r w:rsidR="001600F8" w:rsidRPr="00701DE2">
        <w:rPr>
          <w:rFonts w:ascii="Arial" w:hAnsi="Arial" w:cs="Arial"/>
          <w:color w:val="215868"/>
          <w:sz w:val="20"/>
          <w:szCs w:val="20"/>
        </w:rPr>
        <w:t xml:space="preserve"> 1,5)</w:t>
      </w:r>
      <w:r w:rsidR="001600F8" w:rsidRPr="00701DE2">
        <w:rPr>
          <w:rFonts w:ascii="Arial" w:hAnsi="Arial" w:cs="Arial"/>
          <w:sz w:val="20"/>
          <w:szCs w:val="20"/>
        </w:rPr>
        <w:t>.</w:t>
      </w:r>
    </w:p>
    <w:p w14:paraId="4DB50805" w14:textId="77777777" w:rsidR="001600F8" w:rsidRPr="00312F1C" w:rsidRDefault="001600F8" w:rsidP="001600F8">
      <w:pPr>
        <w:spacing w:before="120" w:after="120"/>
        <w:ind w:left="629" w:hanging="629"/>
        <w:rPr>
          <w:rFonts w:ascii="Arial" w:hAnsi="Arial" w:cs="Arial"/>
          <w:b/>
          <w:bCs/>
          <w:sz w:val="20"/>
          <w:szCs w:val="20"/>
          <w:lang w:val="id-ID"/>
        </w:rPr>
      </w:pPr>
      <w:r w:rsidRPr="0084329E">
        <w:rPr>
          <w:rFonts w:ascii="Arial" w:hAnsi="Arial" w:cs="Arial"/>
          <w:b/>
          <w:bCs/>
          <w:sz w:val="20"/>
          <w:szCs w:val="20"/>
          <w:lang w:val="id-ID"/>
        </w:rPr>
        <w:t xml:space="preserve">1. </w:t>
      </w:r>
      <w:r>
        <w:rPr>
          <w:rFonts w:ascii="Arial" w:hAnsi="Arial" w:cs="Arial"/>
          <w:b/>
          <w:bCs/>
          <w:sz w:val="20"/>
          <w:szCs w:val="20"/>
          <w:lang w:val="id-ID"/>
        </w:rPr>
        <w:t>Tabl</w:t>
      </w:r>
      <w:r w:rsidR="00185E6B">
        <w:rPr>
          <w:rFonts w:ascii="Arial" w:hAnsi="Arial" w:cs="Arial"/>
          <w:b/>
          <w:bCs/>
          <w:sz w:val="20"/>
          <w:szCs w:val="20"/>
          <w:lang w:val="id-ID"/>
        </w:rPr>
        <w:t>es and Figures</w:t>
      </w:r>
      <w:r>
        <w:rPr>
          <w:rFonts w:ascii="Arial" w:hAnsi="Arial" w:cs="Arial"/>
          <w:b/>
          <w:bCs/>
          <w:sz w:val="20"/>
          <w:szCs w:val="20"/>
          <w:lang w:val="id-ID"/>
        </w:rPr>
        <w:t xml:space="preserve"> </w:t>
      </w:r>
      <w:r w:rsidRPr="00187D60">
        <w:rPr>
          <w:rFonts w:ascii="Arial" w:hAnsi="Arial" w:cs="Arial"/>
          <w:b/>
          <w:bCs/>
          <w:color w:val="215868"/>
          <w:sz w:val="20"/>
          <w:szCs w:val="20"/>
          <w:lang w:val="id-ID"/>
        </w:rPr>
        <w:t>(Arial Bold, 1</w:t>
      </w:r>
      <w:r>
        <w:rPr>
          <w:rFonts w:ascii="Arial" w:hAnsi="Arial" w:cs="Arial"/>
          <w:b/>
          <w:bCs/>
          <w:color w:val="215868"/>
          <w:sz w:val="20"/>
          <w:szCs w:val="20"/>
          <w:lang w:val="id-ID"/>
        </w:rPr>
        <w:t>0</w:t>
      </w:r>
      <w:r w:rsidRPr="00187D60">
        <w:rPr>
          <w:rFonts w:ascii="Arial" w:hAnsi="Arial" w:cs="Arial"/>
          <w:b/>
          <w:bCs/>
          <w:color w:val="215868"/>
          <w:sz w:val="20"/>
          <w:szCs w:val="20"/>
          <w:lang w:val="id-ID"/>
        </w:rPr>
        <w:t>)</w:t>
      </w:r>
    </w:p>
    <w:p w14:paraId="350176CB" w14:textId="77777777" w:rsidR="001600F8" w:rsidRDefault="00185E6B" w:rsidP="001600F8">
      <w:pPr>
        <w:autoSpaceDE w:val="0"/>
        <w:autoSpaceDN w:val="0"/>
        <w:adjustRightInd w:val="0"/>
        <w:ind w:firstLine="567"/>
        <w:rPr>
          <w:rFonts w:ascii="Arial" w:hAnsi="Arial" w:cs="Arial"/>
          <w:color w:val="000000"/>
          <w:sz w:val="20"/>
          <w:szCs w:val="20"/>
          <w:lang w:val="id-ID"/>
        </w:rPr>
      </w:pPr>
      <w:r w:rsidRPr="00185E6B">
        <w:rPr>
          <w:rFonts w:ascii="Arial" w:hAnsi="Arial" w:cs="Arial"/>
          <w:color w:val="000000"/>
          <w:sz w:val="20"/>
          <w:szCs w:val="20"/>
          <w:lang w:val="id-ID"/>
        </w:rPr>
        <w:t xml:space="preserve">Tables and </w:t>
      </w:r>
      <w:r>
        <w:rPr>
          <w:rFonts w:ascii="Arial" w:hAnsi="Arial" w:cs="Arial"/>
          <w:color w:val="000000"/>
          <w:sz w:val="20"/>
          <w:szCs w:val="20"/>
          <w:lang w:val="id-ID"/>
        </w:rPr>
        <w:t>figures</w:t>
      </w:r>
      <w:r w:rsidRPr="00185E6B">
        <w:rPr>
          <w:rFonts w:ascii="Arial" w:hAnsi="Arial" w:cs="Arial"/>
          <w:color w:val="000000"/>
          <w:sz w:val="20"/>
          <w:szCs w:val="20"/>
          <w:lang w:val="id-ID"/>
        </w:rPr>
        <w:t xml:space="preserve"> sent separately from the text, should be included in the text, not separated</w:t>
      </w:r>
      <w:r w:rsidR="001600F8">
        <w:rPr>
          <w:rFonts w:ascii="Arial" w:hAnsi="Arial" w:cs="Arial"/>
          <w:color w:val="000000"/>
          <w:sz w:val="20"/>
          <w:szCs w:val="20"/>
          <w:lang w:val="id-ID"/>
        </w:rPr>
        <w:t xml:space="preserve">. </w:t>
      </w:r>
      <w:r>
        <w:rPr>
          <w:rFonts w:ascii="Arial" w:hAnsi="Arial" w:cs="Arial"/>
          <w:color w:val="000000"/>
          <w:sz w:val="20"/>
          <w:szCs w:val="20"/>
          <w:lang w:val="id-ID"/>
        </w:rPr>
        <w:t xml:space="preserve">Original resolution of the tables and figure (charts, images) should be attached in separate pages after the </w:t>
      </w:r>
      <w:r w:rsidR="001257A3">
        <w:rPr>
          <w:rFonts w:ascii="Arial" w:hAnsi="Arial" w:cs="Arial"/>
          <w:color w:val="000000"/>
          <w:sz w:val="20"/>
          <w:szCs w:val="20"/>
          <w:lang w:val="id-ID"/>
        </w:rPr>
        <w:t xml:space="preserve">References page of the text structure. </w:t>
      </w:r>
    </w:p>
    <w:p w14:paraId="14370E75" w14:textId="77777777" w:rsidR="001600F8" w:rsidRPr="00312F1C" w:rsidRDefault="001600F8" w:rsidP="001600F8">
      <w:pPr>
        <w:autoSpaceDE w:val="0"/>
        <w:autoSpaceDN w:val="0"/>
        <w:adjustRightInd w:val="0"/>
        <w:spacing w:before="120" w:after="120"/>
        <w:rPr>
          <w:rFonts w:ascii="Arial" w:hAnsi="Arial" w:cs="Arial"/>
          <w:b/>
          <w:color w:val="000000"/>
          <w:sz w:val="20"/>
          <w:szCs w:val="20"/>
          <w:lang w:val="id-ID"/>
        </w:rPr>
      </w:pPr>
      <w:r w:rsidRPr="0084329E">
        <w:rPr>
          <w:rFonts w:ascii="Arial" w:hAnsi="Arial" w:cs="Arial"/>
          <w:b/>
          <w:color w:val="000000"/>
          <w:sz w:val="20"/>
          <w:szCs w:val="20"/>
          <w:lang w:val="id-ID"/>
        </w:rPr>
        <w:t xml:space="preserve">a. </w:t>
      </w:r>
      <w:r>
        <w:rPr>
          <w:rFonts w:ascii="Arial" w:hAnsi="Arial" w:cs="Arial"/>
          <w:b/>
          <w:color w:val="000000"/>
          <w:sz w:val="20"/>
          <w:szCs w:val="20"/>
          <w:lang w:val="id-ID"/>
        </w:rPr>
        <w:t>Tab</w:t>
      </w:r>
      <w:r w:rsidR="001257A3">
        <w:rPr>
          <w:rFonts w:ascii="Arial" w:hAnsi="Arial" w:cs="Arial"/>
          <w:b/>
          <w:color w:val="000000"/>
          <w:sz w:val="20"/>
          <w:szCs w:val="20"/>
          <w:lang w:val="id-ID"/>
        </w:rPr>
        <w:t>les</w:t>
      </w:r>
      <w:r>
        <w:rPr>
          <w:rFonts w:ascii="Arial" w:hAnsi="Arial" w:cs="Arial"/>
          <w:b/>
          <w:color w:val="000000"/>
          <w:sz w:val="20"/>
          <w:szCs w:val="20"/>
          <w:lang w:val="id-ID"/>
        </w:rPr>
        <w:t xml:space="preserve"> </w:t>
      </w:r>
      <w:r w:rsidRPr="001600F8">
        <w:rPr>
          <w:rFonts w:ascii="Arial" w:hAnsi="Arial" w:cs="Arial"/>
          <w:b/>
          <w:bCs/>
          <w:color w:val="1F497D"/>
          <w:sz w:val="20"/>
          <w:szCs w:val="20"/>
          <w:lang w:val="id-ID"/>
        </w:rPr>
        <w:t>(</w:t>
      </w:r>
      <w:r w:rsidRPr="001600F8">
        <w:rPr>
          <w:rFonts w:ascii="Arial" w:hAnsi="Arial" w:cs="Arial"/>
          <w:b/>
          <w:bCs/>
          <w:color w:val="215868"/>
          <w:sz w:val="20"/>
          <w:szCs w:val="20"/>
          <w:lang w:val="id-ID"/>
        </w:rPr>
        <w:t>spa</w:t>
      </w:r>
      <w:r w:rsidR="001257A3">
        <w:rPr>
          <w:rFonts w:ascii="Arial" w:hAnsi="Arial" w:cs="Arial"/>
          <w:b/>
          <w:bCs/>
          <w:color w:val="215868"/>
          <w:sz w:val="20"/>
          <w:szCs w:val="20"/>
          <w:lang w:val="id-ID"/>
        </w:rPr>
        <w:t>ce</w:t>
      </w:r>
      <w:r w:rsidRPr="001600F8">
        <w:rPr>
          <w:rFonts w:ascii="Arial" w:hAnsi="Arial" w:cs="Arial"/>
          <w:b/>
          <w:bCs/>
          <w:color w:val="215868"/>
          <w:sz w:val="20"/>
          <w:szCs w:val="20"/>
          <w:lang w:val="id-ID"/>
        </w:rPr>
        <w:t xml:space="preserve"> 1,5, before &amp; after 6 pt</w:t>
      </w:r>
      <w:r w:rsidRPr="009E0B5A">
        <w:rPr>
          <w:rFonts w:ascii="Arial" w:hAnsi="Arial" w:cs="Arial"/>
          <w:b/>
          <w:bCs/>
          <w:color w:val="215868"/>
          <w:sz w:val="20"/>
          <w:szCs w:val="20"/>
          <w:lang w:val="id-ID"/>
        </w:rPr>
        <w:t>)</w:t>
      </w:r>
    </w:p>
    <w:p w14:paraId="1F3267A3" w14:textId="77777777" w:rsidR="001600F8" w:rsidRDefault="001257A3" w:rsidP="00C510FB">
      <w:pPr>
        <w:autoSpaceDE w:val="0"/>
        <w:autoSpaceDN w:val="0"/>
        <w:adjustRightInd w:val="0"/>
        <w:ind w:firstLine="567"/>
        <w:rPr>
          <w:rFonts w:ascii="Arial" w:hAnsi="Arial" w:cs="Arial"/>
          <w:color w:val="000000"/>
          <w:sz w:val="20"/>
          <w:szCs w:val="20"/>
          <w:lang w:val="id-ID"/>
        </w:rPr>
      </w:pPr>
      <w:r w:rsidRPr="001257A3">
        <w:rPr>
          <w:rFonts w:ascii="Arial" w:hAnsi="Arial" w:cs="Arial"/>
          <w:color w:val="000000"/>
          <w:sz w:val="20"/>
          <w:szCs w:val="20"/>
          <w:lang w:val="id-ID"/>
        </w:rPr>
        <w:t>The position of table</w:t>
      </w:r>
      <w:r>
        <w:rPr>
          <w:rFonts w:ascii="Arial" w:hAnsi="Arial" w:cs="Arial"/>
          <w:color w:val="000000"/>
          <w:sz w:val="20"/>
          <w:szCs w:val="20"/>
          <w:lang w:val="id-ID"/>
        </w:rPr>
        <w:t>s</w:t>
      </w:r>
      <w:r w:rsidRPr="001257A3">
        <w:rPr>
          <w:rFonts w:ascii="Arial" w:hAnsi="Arial" w:cs="Arial"/>
          <w:color w:val="000000"/>
          <w:sz w:val="20"/>
          <w:szCs w:val="20"/>
          <w:lang w:val="id-ID"/>
        </w:rPr>
        <w:t xml:space="preserve"> entered in the text is adjusted. The size of the letters, the type, and the spacing </w:t>
      </w:r>
      <w:r>
        <w:rPr>
          <w:rFonts w:ascii="Arial" w:hAnsi="Arial" w:cs="Arial"/>
          <w:color w:val="000000"/>
          <w:sz w:val="20"/>
          <w:szCs w:val="20"/>
          <w:lang w:val="id-ID"/>
        </w:rPr>
        <w:t xml:space="preserve">of the tables </w:t>
      </w:r>
      <w:r w:rsidRPr="001257A3">
        <w:rPr>
          <w:rFonts w:ascii="Arial" w:hAnsi="Arial" w:cs="Arial"/>
          <w:color w:val="000000"/>
          <w:sz w:val="20"/>
          <w:szCs w:val="20"/>
          <w:lang w:val="id-ID"/>
        </w:rPr>
        <w:t>may not be the same as the one used in the text. If the</w:t>
      </w:r>
      <w:r>
        <w:rPr>
          <w:rFonts w:ascii="Arial" w:hAnsi="Arial" w:cs="Arial"/>
          <w:color w:val="000000"/>
          <w:sz w:val="20"/>
          <w:szCs w:val="20"/>
          <w:lang w:val="id-ID"/>
        </w:rPr>
        <w:t xml:space="preserve"> table</w:t>
      </w:r>
      <w:r w:rsidRPr="001257A3">
        <w:rPr>
          <w:rFonts w:ascii="Arial" w:hAnsi="Arial" w:cs="Arial"/>
          <w:color w:val="000000"/>
          <w:sz w:val="20"/>
          <w:szCs w:val="20"/>
          <w:lang w:val="id-ID"/>
        </w:rPr>
        <w:t xml:space="preserve"> contents of a bit can be made as wide as columns for paper size with 2 columns with the example in table 1</w:t>
      </w:r>
      <w:r>
        <w:rPr>
          <w:rFonts w:ascii="Arial" w:hAnsi="Arial" w:cs="Arial"/>
          <w:color w:val="000000"/>
          <w:sz w:val="20"/>
          <w:szCs w:val="20"/>
          <w:lang w:val="id-ID"/>
        </w:rPr>
        <w:t>.</w:t>
      </w:r>
      <w:r w:rsidR="001600F8">
        <w:rPr>
          <w:rFonts w:ascii="Arial" w:hAnsi="Arial" w:cs="Arial"/>
          <w:color w:val="000000"/>
          <w:sz w:val="20"/>
          <w:szCs w:val="20"/>
          <w:lang w:val="id-ID"/>
        </w:rPr>
        <w:t xml:space="preserve"> </w:t>
      </w:r>
      <w:r w:rsidR="00F477C4" w:rsidRPr="00F477C4">
        <w:rPr>
          <w:rFonts w:ascii="Arial" w:hAnsi="Arial" w:cs="Arial"/>
          <w:color w:val="000000"/>
          <w:sz w:val="20"/>
          <w:szCs w:val="20"/>
          <w:lang w:val="id-ID"/>
        </w:rPr>
        <w:t>However, if the content is too much can be made as wide as paper for 1 column like the example in table 2.</w:t>
      </w:r>
      <w:r w:rsidR="00F477C4">
        <w:rPr>
          <w:rFonts w:ascii="Arial" w:hAnsi="Arial" w:cs="Arial"/>
          <w:color w:val="000000"/>
          <w:sz w:val="20"/>
          <w:szCs w:val="20"/>
          <w:lang w:val="id-ID"/>
        </w:rPr>
        <w:t xml:space="preserve"> </w:t>
      </w:r>
    </w:p>
    <w:p w14:paraId="6BBE967A" w14:textId="77777777" w:rsidR="001600F8" w:rsidRDefault="001600F8" w:rsidP="001600F8">
      <w:pPr>
        <w:autoSpaceDE w:val="0"/>
        <w:autoSpaceDN w:val="0"/>
        <w:adjustRightInd w:val="0"/>
        <w:rPr>
          <w:rFonts w:ascii="Arial" w:hAnsi="Arial" w:cs="Arial"/>
          <w:color w:val="000000"/>
          <w:sz w:val="20"/>
          <w:szCs w:val="20"/>
          <w:lang w:val="id-ID"/>
        </w:rPr>
        <w:sectPr w:rsidR="001600F8" w:rsidSect="00CB3BE8">
          <w:headerReference w:type="even" r:id="rId22"/>
          <w:footerReference w:type="even" r:id="rId23"/>
          <w:type w:val="continuous"/>
          <w:pgSz w:w="11906" w:h="16838" w:code="9"/>
          <w:pgMar w:top="1843" w:right="1701" w:bottom="1418" w:left="1701" w:header="992" w:footer="992" w:gutter="0"/>
          <w:cols w:num="2" w:space="567"/>
          <w:docGrid w:linePitch="360"/>
        </w:sectPr>
      </w:pPr>
    </w:p>
    <w:tbl>
      <w:tblPr>
        <w:tblpPr w:leftFromText="180" w:rightFromText="180" w:vertAnchor="text" w:horzAnchor="margin" w:tblpX="40" w:tblpY="112"/>
        <w:tblW w:w="8435" w:type="dxa"/>
        <w:tblBorders>
          <w:top w:val="single" w:sz="4" w:space="0" w:color="000000"/>
          <w:bottom w:val="single" w:sz="4" w:space="0" w:color="000000"/>
        </w:tblBorders>
        <w:tblLayout w:type="fixed"/>
        <w:tblLook w:val="04A0" w:firstRow="1" w:lastRow="0" w:firstColumn="1" w:lastColumn="0" w:noHBand="0" w:noVBand="1"/>
      </w:tblPr>
      <w:tblGrid>
        <w:gridCol w:w="1401"/>
        <w:gridCol w:w="879"/>
        <w:gridCol w:w="879"/>
        <w:gridCol w:w="879"/>
        <w:gridCol w:w="880"/>
        <w:gridCol w:w="879"/>
        <w:gridCol w:w="879"/>
        <w:gridCol w:w="879"/>
        <w:gridCol w:w="880"/>
      </w:tblGrid>
      <w:tr w:rsidR="001600F8" w:rsidRPr="00AC0E15" w14:paraId="17DE1B00" w14:textId="77777777" w:rsidTr="00CB3BE8">
        <w:trPr>
          <w:trHeight w:val="296"/>
        </w:trPr>
        <w:tc>
          <w:tcPr>
            <w:tcW w:w="8435" w:type="dxa"/>
            <w:gridSpan w:val="9"/>
            <w:tcBorders>
              <w:top w:val="nil"/>
              <w:bottom w:val="single" w:sz="4" w:space="0" w:color="000000"/>
            </w:tcBorders>
            <w:tcMar>
              <w:left w:w="0" w:type="dxa"/>
              <w:right w:w="0" w:type="dxa"/>
            </w:tcMar>
          </w:tcPr>
          <w:p w14:paraId="099FC45A" w14:textId="77777777" w:rsidR="001600F8" w:rsidRDefault="001600F8" w:rsidP="00CB3BE8">
            <w:pPr>
              <w:spacing w:line="240" w:lineRule="auto"/>
              <w:ind w:left="902" w:hanging="902"/>
              <w:rPr>
                <w:rFonts w:ascii="Arial" w:hAnsi="Arial" w:cs="Arial"/>
                <w:sz w:val="20"/>
                <w:szCs w:val="20"/>
                <w:lang w:val="id-ID"/>
              </w:rPr>
            </w:pPr>
            <w:r w:rsidRPr="00B13CA0">
              <w:rPr>
                <w:rFonts w:ascii="Arial" w:hAnsi="Arial" w:cs="Arial"/>
                <w:b/>
                <w:bCs/>
                <w:sz w:val="20"/>
                <w:szCs w:val="20"/>
              </w:rPr>
              <w:lastRenderedPageBreak/>
              <w:t>Table 2.</w:t>
            </w:r>
            <w:r w:rsidRPr="00AC0E15">
              <w:rPr>
                <w:rFonts w:ascii="Arial" w:hAnsi="Arial" w:cs="Arial"/>
                <w:sz w:val="20"/>
                <w:szCs w:val="20"/>
              </w:rPr>
              <w:t xml:space="preserve"> </w:t>
            </w:r>
            <w:r w:rsidRPr="00AC0E15">
              <w:rPr>
                <w:rFonts w:ascii="Arial" w:hAnsi="Arial" w:cs="Arial"/>
              </w:rPr>
              <w:t xml:space="preserve"> </w:t>
            </w:r>
            <w:r w:rsidRPr="00AC0E15">
              <w:rPr>
                <w:rFonts w:ascii="Arial" w:hAnsi="Arial" w:cs="Arial"/>
                <w:sz w:val="20"/>
                <w:szCs w:val="20"/>
              </w:rPr>
              <w:t>Textural parameters of mesoporous carbon materials after removal silica at different condition</w:t>
            </w:r>
          </w:p>
          <w:p w14:paraId="513C7840" w14:textId="77777777" w:rsidR="001600F8" w:rsidRPr="00646984" w:rsidRDefault="001600F8" w:rsidP="00CB3BE8">
            <w:pPr>
              <w:spacing w:line="240" w:lineRule="auto"/>
              <w:ind w:left="902" w:hanging="902"/>
              <w:rPr>
                <w:rFonts w:ascii="Arial" w:hAnsi="Arial" w:cs="Arial"/>
                <w:sz w:val="20"/>
                <w:szCs w:val="20"/>
                <w:lang w:val="id-ID"/>
              </w:rPr>
            </w:pPr>
          </w:p>
        </w:tc>
      </w:tr>
      <w:tr w:rsidR="001600F8" w:rsidRPr="00AC0E15" w14:paraId="63DF0A64" w14:textId="77777777" w:rsidTr="00CB3BE8">
        <w:trPr>
          <w:trHeight w:val="580"/>
        </w:trPr>
        <w:tc>
          <w:tcPr>
            <w:tcW w:w="1401" w:type="dxa"/>
            <w:tcBorders>
              <w:top w:val="single" w:sz="4" w:space="0" w:color="000000"/>
            </w:tcBorders>
          </w:tcPr>
          <w:p w14:paraId="3EBE8A1E" w14:textId="77777777" w:rsidR="001600F8" w:rsidRPr="00264AA8" w:rsidRDefault="001600F8" w:rsidP="00CB3BE8">
            <w:pPr>
              <w:spacing w:line="276" w:lineRule="auto"/>
              <w:rPr>
                <w:rFonts w:ascii="Arial" w:hAnsi="Arial" w:cs="Arial"/>
                <w:color w:val="000000"/>
                <w:sz w:val="18"/>
                <w:szCs w:val="18"/>
              </w:rPr>
            </w:pPr>
            <w:r w:rsidRPr="00264AA8">
              <w:rPr>
                <w:rFonts w:ascii="Arial" w:hAnsi="Arial" w:cs="Arial"/>
                <w:color w:val="000000"/>
                <w:sz w:val="18"/>
                <w:szCs w:val="18"/>
              </w:rPr>
              <w:t>Sample</w:t>
            </w:r>
          </w:p>
        </w:tc>
        <w:tc>
          <w:tcPr>
            <w:tcW w:w="879" w:type="dxa"/>
            <w:tcBorders>
              <w:top w:val="single" w:sz="4" w:space="0" w:color="000000"/>
            </w:tcBorders>
          </w:tcPr>
          <w:p w14:paraId="2EC586CD" w14:textId="77777777" w:rsidR="001600F8" w:rsidRPr="00264AA8" w:rsidRDefault="001600F8" w:rsidP="00CB3BE8">
            <w:pPr>
              <w:spacing w:line="276" w:lineRule="auto"/>
              <w:jc w:val="center"/>
              <w:rPr>
                <w:rFonts w:ascii="Arial" w:hAnsi="Arial" w:cs="Arial"/>
                <w:color w:val="000000"/>
                <w:sz w:val="18"/>
                <w:szCs w:val="18"/>
              </w:rPr>
            </w:pPr>
            <w:r w:rsidRPr="00264AA8">
              <w:rPr>
                <w:rFonts w:ascii="Arial" w:hAnsi="Arial" w:cs="Arial"/>
                <w:color w:val="000000"/>
                <w:sz w:val="18"/>
                <w:szCs w:val="18"/>
              </w:rPr>
              <w:t>S</w:t>
            </w:r>
            <w:r w:rsidRPr="00264AA8">
              <w:rPr>
                <w:rFonts w:ascii="Arial" w:hAnsi="Arial" w:cs="Arial"/>
                <w:color w:val="000000"/>
                <w:sz w:val="18"/>
                <w:szCs w:val="18"/>
                <w:vertAlign w:val="subscript"/>
              </w:rPr>
              <w:t>BET</w:t>
            </w:r>
          </w:p>
          <w:p w14:paraId="6AD14182" w14:textId="77777777" w:rsidR="001600F8" w:rsidRPr="00264AA8" w:rsidRDefault="001600F8" w:rsidP="00CB3BE8">
            <w:pPr>
              <w:spacing w:line="276" w:lineRule="auto"/>
              <w:jc w:val="center"/>
              <w:rPr>
                <w:rFonts w:ascii="Arial" w:hAnsi="Arial" w:cs="Arial"/>
                <w:color w:val="000000"/>
                <w:sz w:val="18"/>
                <w:szCs w:val="18"/>
              </w:rPr>
            </w:pPr>
            <w:r w:rsidRPr="00264AA8">
              <w:rPr>
                <w:rFonts w:ascii="Arial" w:hAnsi="Arial" w:cs="Arial"/>
                <w:color w:val="000000"/>
                <w:sz w:val="18"/>
                <w:szCs w:val="18"/>
              </w:rPr>
              <w:t>(m</w:t>
            </w:r>
            <w:r w:rsidRPr="00264AA8">
              <w:rPr>
                <w:rFonts w:ascii="Arial" w:hAnsi="Arial" w:cs="Arial"/>
                <w:color w:val="000000"/>
                <w:sz w:val="18"/>
                <w:szCs w:val="18"/>
                <w:vertAlign w:val="superscript"/>
              </w:rPr>
              <w:t>2</w:t>
            </w:r>
            <w:r w:rsidRPr="00264AA8">
              <w:rPr>
                <w:rFonts w:ascii="Arial" w:hAnsi="Arial" w:cs="Arial"/>
                <w:color w:val="000000"/>
                <w:sz w:val="18"/>
                <w:szCs w:val="18"/>
              </w:rPr>
              <w:t>/g)</w:t>
            </w:r>
          </w:p>
        </w:tc>
        <w:tc>
          <w:tcPr>
            <w:tcW w:w="879" w:type="dxa"/>
            <w:tcBorders>
              <w:top w:val="single" w:sz="4" w:space="0" w:color="000000"/>
            </w:tcBorders>
          </w:tcPr>
          <w:p w14:paraId="78CB0CA9" w14:textId="77777777" w:rsidR="001600F8" w:rsidRPr="00264AA8" w:rsidRDefault="001600F8" w:rsidP="00CB3BE8">
            <w:pPr>
              <w:spacing w:line="276" w:lineRule="auto"/>
              <w:jc w:val="center"/>
              <w:rPr>
                <w:rFonts w:ascii="Arial" w:hAnsi="Arial" w:cs="Arial"/>
                <w:color w:val="000000"/>
                <w:sz w:val="18"/>
                <w:szCs w:val="18"/>
              </w:rPr>
            </w:pPr>
            <w:r w:rsidRPr="00264AA8">
              <w:rPr>
                <w:rFonts w:ascii="Arial" w:hAnsi="Arial" w:cs="Arial"/>
                <w:color w:val="000000"/>
                <w:sz w:val="18"/>
                <w:szCs w:val="18"/>
              </w:rPr>
              <w:t>S</w:t>
            </w:r>
            <w:r w:rsidRPr="00264AA8">
              <w:rPr>
                <w:rFonts w:ascii="Arial" w:hAnsi="Arial" w:cs="Arial"/>
                <w:color w:val="000000"/>
                <w:sz w:val="18"/>
                <w:szCs w:val="18"/>
                <w:vertAlign w:val="subscript"/>
              </w:rPr>
              <w:t>me</w:t>
            </w:r>
          </w:p>
          <w:p w14:paraId="20B1BA17" w14:textId="77777777" w:rsidR="001600F8" w:rsidRPr="00264AA8" w:rsidRDefault="001600F8" w:rsidP="00CB3BE8">
            <w:pPr>
              <w:spacing w:line="276" w:lineRule="auto"/>
              <w:jc w:val="center"/>
              <w:rPr>
                <w:rFonts w:ascii="Arial" w:eastAsia="SimSun" w:hAnsi="Arial" w:cs="Arial"/>
                <w:color w:val="000000"/>
                <w:sz w:val="18"/>
                <w:szCs w:val="18"/>
                <w:lang w:val="id-ID"/>
              </w:rPr>
            </w:pPr>
            <w:r>
              <w:rPr>
                <w:rFonts w:ascii="Arial" w:hAnsi="Arial" w:cs="Arial"/>
                <w:color w:val="000000"/>
                <w:sz w:val="18"/>
                <w:szCs w:val="18"/>
                <w:lang w:val="id-ID"/>
              </w:rPr>
              <w:t>(</w:t>
            </w:r>
            <w:r w:rsidRPr="00264AA8">
              <w:rPr>
                <w:rFonts w:ascii="Arial" w:hAnsi="Arial" w:cs="Arial"/>
                <w:color w:val="000000"/>
                <w:sz w:val="18"/>
                <w:szCs w:val="18"/>
              </w:rPr>
              <w:t>m</w:t>
            </w:r>
            <w:r w:rsidRPr="00264AA8">
              <w:rPr>
                <w:rFonts w:ascii="Arial" w:hAnsi="Arial" w:cs="Arial"/>
                <w:color w:val="000000"/>
                <w:sz w:val="18"/>
                <w:szCs w:val="18"/>
                <w:vertAlign w:val="superscript"/>
              </w:rPr>
              <w:t>2</w:t>
            </w:r>
            <w:r w:rsidRPr="00264AA8">
              <w:rPr>
                <w:rFonts w:ascii="Arial" w:hAnsi="Arial" w:cs="Arial"/>
                <w:color w:val="000000"/>
                <w:sz w:val="18"/>
                <w:szCs w:val="18"/>
              </w:rPr>
              <w:t>/g</w:t>
            </w:r>
            <w:r>
              <w:rPr>
                <w:rFonts w:ascii="Arial" w:hAnsi="Arial" w:cs="Arial"/>
                <w:color w:val="000000"/>
                <w:sz w:val="18"/>
                <w:szCs w:val="18"/>
                <w:lang w:val="id-ID"/>
              </w:rPr>
              <w:t>)</w:t>
            </w:r>
          </w:p>
        </w:tc>
        <w:tc>
          <w:tcPr>
            <w:tcW w:w="879" w:type="dxa"/>
            <w:tcBorders>
              <w:top w:val="single" w:sz="4" w:space="0" w:color="000000"/>
            </w:tcBorders>
          </w:tcPr>
          <w:p w14:paraId="5D3CC039" w14:textId="77777777" w:rsidR="001600F8" w:rsidRPr="00264AA8" w:rsidRDefault="001600F8" w:rsidP="00CB3BE8">
            <w:pPr>
              <w:spacing w:line="276" w:lineRule="auto"/>
              <w:jc w:val="center"/>
              <w:rPr>
                <w:rFonts w:ascii="Arial" w:hAnsi="Arial" w:cs="Arial"/>
                <w:color w:val="000000"/>
                <w:sz w:val="18"/>
                <w:szCs w:val="18"/>
              </w:rPr>
            </w:pPr>
            <w:r w:rsidRPr="00264AA8">
              <w:rPr>
                <w:rFonts w:ascii="Arial" w:hAnsi="Arial" w:cs="Arial"/>
                <w:color w:val="000000"/>
                <w:sz w:val="18"/>
                <w:szCs w:val="18"/>
              </w:rPr>
              <w:t>% me</w:t>
            </w:r>
          </w:p>
        </w:tc>
        <w:tc>
          <w:tcPr>
            <w:tcW w:w="880" w:type="dxa"/>
            <w:tcBorders>
              <w:top w:val="single" w:sz="4" w:space="0" w:color="000000"/>
            </w:tcBorders>
          </w:tcPr>
          <w:p w14:paraId="7EA72990" w14:textId="77777777" w:rsidR="001600F8" w:rsidRPr="00264AA8" w:rsidRDefault="001600F8" w:rsidP="00CB3BE8">
            <w:pPr>
              <w:spacing w:line="276" w:lineRule="auto"/>
              <w:jc w:val="center"/>
              <w:rPr>
                <w:rFonts w:ascii="Arial" w:hAnsi="Arial" w:cs="Arial"/>
                <w:color w:val="000000"/>
                <w:sz w:val="18"/>
                <w:szCs w:val="18"/>
              </w:rPr>
            </w:pPr>
            <w:r w:rsidRPr="00264AA8">
              <w:rPr>
                <w:rFonts w:ascii="Arial" w:hAnsi="Arial" w:cs="Arial"/>
                <w:color w:val="000000"/>
                <w:sz w:val="18"/>
                <w:szCs w:val="18"/>
              </w:rPr>
              <w:t>V</w:t>
            </w:r>
            <w:r w:rsidRPr="00264AA8">
              <w:rPr>
                <w:rFonts w:ascii="Arial" w:hAnsi="Arial" w:cs="Arial"/>
                <w:color w:val="000000"/>
                <w:sz w:val="18"/>
                <w:szCs w:val="18"/>
                <w:vertAlign w:val="subscript"/>
              </w:rPr>
              <w:t>t</w:t>
            </w:r>
          </w:p>
          <w:p w14:paraId="6DF277DD" w14:textId="77777777" w:rsidR="001600F8" w:rsidRPr="00264AA8" w:rsidRDefault="001600F8" w:rsidP="00CB3BE8">
            <w:pPr>
              <w:spacing w:line="276" w:lineRule="auto"/>
              <w:jc w:val="center"/>
              <w:rPr>
                <w:rFonts w:ascii="Arial" w:eastAsia="SimSun" w:hAnsi="Arial" w:cs="Arial"/>
                <w:color w:val="000000"/>
                <w:sz w:val="18"/>
                <w:szCs w:val="18"/>
              </w:rPr>
            </w:pPr>
            <w:r w:rsidRPr="00264AA8">
              <w:rPr>
                <w:rFonts w:ascii="Arial" w:hAnsi="Arial" w:cs="Arial"/>
                <w:color w:val="000000"/>
                <w:sz w:val="18"/>
                <w:szCs w:val="18"/>
              </w:rPr>
              <w:t>(cm</w:t>
            </w:r>
            <w:r w:rsidRPr="00264AA8">
              <w:rPr>
                <w:rFonts w:ascii="Arial" w:hAnsi="Arial" w:cs="Arial"/>
                <w:color w:val="000000"/>
                <w:sz w:val="18"/>
                <w:szCs w:val="18"/>
                <w:vertAlign w:val="superscript"/>
              </w:rPr>
              <w:t>3</w:t>
            </w:r>
            <w:r w:rsidRPr="00264AA8">
              <w:rPr>
                <w:rFonts w:ascii="Arial" w:hAnsi="Arial" w:cs="Arial"/>
                <w:color w:val="000000"/>
                <w:sz w:val="18"/>
                <w:szCs w:val="18"/>
              </w:rPr>
              <w:t>/g)</w:t>
            </w:r>
          </w:p>
        </w:tc>
        <w:tc>
          <w:tcPr>
            <w:tcW w:w="879" w:type="dxa"/>
            <w:tcBorders>
              <w:top w:val="single" w:sz="4" w:space="0" w:color="000000"/>
            </w:tcBorders>
          </w:tcPr>
          <w:p w14:paraId="09ED518C" w14:textId="77777777" w:rsidR="001600F8" w:rsidRPr="00264AA8" w:rsidRDefault="001600F8" w:rsidP="00CB3BE8">
            <w:pPr>
              <w:spacing w:line="276" w:lineRule="auto"/>
              <w:jc w:val="center"/>
              <w:rPr>
                <w:rFonts w:ascii="Arial" w:hAnsi="Arial" w:cs="Arial"/>
                <w:color w:val="000000"/>
                <w:sz w:val="18"/>
                <w:szCs w:val="18"/>
              </w:rPr>
            </w:pPr>
            <w:r w:rsidRPr="00264AA8">
              <w:rPr>
                <w:rFonts w:ascii="Arial" w:hAnsi="Arial" w:cs="Arial"/>
                <w:color w:val="000000"/>
                <w:sz w:val="18"/>
                <w:szCs w:val="18"/>
              </w:rPr>
              <w:t>D</w:t>
            </w:r>
            <w:r w:rsidRPr="00264AA8">
              <w:rPr>
                <w:rFonts w:ascii="Arial" w:hAnsi="Arial" w:cs="Arial"/>
                <w:color w:val="000000"/>
                <w:sz w:val="18"/>
                <w:szCs w:val="18"/>
                <w:vertAlign w:val="subscript"/>
              </w:rPr>
              <w:t>a</w:t>
            </w:r>
          </w:p>
          <w:p w14:paraId="705E2FDD" w14:textId="77777777" w:rsidR="001600F8" w:rsidRPr="00264AA8" w:rsidRDefault="001600F8" w:rsidP="00CB3BE8">
            <w:pPr>
              <w:spacing w:line="276" w:lineRule="auto"/>
              <w:jc w:val="center"/>
              <w:rPr>
                <w:rFonts w:ascii="Arial" w:hAnsi="Arial" w:cs="Arial"/>
                <w:color w:val="000000"/>
                <w:sz w:val="18"/>
                <w:szCs w:val="18"/>
              </w:rPr>
            </w:pPr>
            <w:r w:rsidRPr="00264AA8">
              <w:rPr>
                <w:rFonts w:ascii="Arial" w:hAnsi="Arial" w:cs="Arial"/>
                <w:color w:val="000000"/>
                <w:sz w:val="18"/>
                <w:szCs w:val="18"/>
              </w:rPr>
              <w:t>(nm)</w:t>
            </w:r>
          </w:p>
        </w:tc>
        <w:tc>
          <w:tcPr>
            <w:tcW w:w="879" w:type="dxa"/>
            <w:tcBorders>
              <w:top w:val="single" w:sz="4" w:space="0" w:color="000000"/>
            </w:tcBorders>
          </w:tcPr>
          <w:p w14:paraId="685F207A" w14:textId="77777777" w:rsidR="001600F8" w:rsidRPr="00264AA8" w:rsidRDefault="001600F8" w:rsidP="00CB3BE8">
            <w:pPr>
              <w:spacing w:line="276" w:lineRule="auto"/>
              <w:jc w:val="center"/>
              <w:rPr>
                <w:rFonts w:ascii="Arial" w:hAnsi="Arial" w:cs="Arial"/>
                <w:color w:val="000000"/>
                <w:sz w:val="18"/>
                <w:szCs w:val="18"/>
                <w:vertAlign w:val="subscript"/>
              </w:rPr>
            </w:pPr>
            <w:r w:rsidRPr="00264AA8">
              <w:rPr>
                <w:rFonts w:ascii="Arial" w:hAnsi="Arial" w:cs="Arial"/>
                <w:color w:val="000000"/>
                <w:sz w:val="18"/>
                <w:szCs w:val="18"/>
              </w:rPr>
              <w:t>D</w:t>
            </w:r>
            <w:r w:rsidRPr="00264AA8">
              <w:rPr>
                <w:rFonts w:ascii="Arial" w:hAnsi="Arial" w:cs="Arial"/>
                <w:color w:val="000000"/>
                <w:sz w:val="18"/>
                <w:szCs w:val="18"/>
                <w:vertAlign w:val="subscript"/>
              </w:rPr>
              <w:t>b</w:t>
            </w:r>
          </w:p>
          <w:p w14:paraId="246DD771" w14:textId="77777777" w:rsidR="001600F8" w:rsidRPr="00264AA8" w:rsidRDefault="001600F8" w:rsidP="00CB3BE8">
            <w:pPr>
              <w:spacing w:line="276" w:lineRule="auto"/>
              <w:jc w:val="center"/>
              <w:rPr>
                <w:rFonts w:ascii="Arial" w:hAnsi="Arial" w:cs="Arial"/>
                <w:color w:val="000000"/>
                <w:sz w:val="18"/>
                <w:szCs w:val="18"/>
              </w:rPr>
            </w:pPr>
            <w:r w:rsidRPr="00264AA8">
              <w:rPr>
                <w:rFonts w:ascii="Arial" w:hAnsi="Arial" w:cs="Arial"/>
                <w:color w:val="000000"/>
                <w:sz w:val="18"/>
                <w:szCs w:val="18"/>
              </w:rPr>
              <w:t>nm)</w:t>
            </w:r>
          </w:p>
        </w:tc>
        <w:tc>
          <w:tcPr>
            <w:tcW w:w="879" w:type="dxa"/>
            <w:tcBorders>
              <w:top w:val="single" w:sz="4" w:space="0" w:color="000000"/>
            </w:tcBorders>
          </w:tcPr>
          <w:p w14:paraId="24EECBD7" w14:textId="77777777" w:rsidR="001600F8" w:rsidRPr="00264AA8" w:rsidRDefault="001600F8" w:rsidP="00CB3BE8">
            <w:pPr>
              <w:spacing w:line="276" w:lineRule="auto"/>
              <w:jc w:val="center"/>
              <w:rPr>
                <w:rFonts w:ascii="Arial" w:hAnsi="Arial" w:cs="Arial"/>
                <w:i/>
                <w:color w:val="000000"/>
                <w:sz w:val="18"/>
                <w:szCs w:val="18"/>
                <w:vertAlign w:val="subscript"/>
              </w:rPr>
            </w:pPr>
            <w:r w:rsidRPr="00264AA8">
              <w:rPr>
                <w:rFonts w:ascii="Arial" w:hAnsi="Arial" w:cs="Arial"/>
                <w:i/>
                <w:color w:val="000000"/>
                <w:sz w:val="18"/>
                <w:szCs w:val="18"/>
              </w:rPr>
              <w:t>a</w:t>
            </w:r>
            <w:r w:rsidRPr="00264AA8">
              <w:rPr>
                <w:rFonts w:ascii="Arial" w:hAnsi="Arial" w:cs="Arial"/>
                <w:i/>
                <w:color w:val="000000"/>
                <w:sz w:val="18"/>
                <w:szCs w:val="18"/>
                <w:vertAlign w:val="subscript"/>
              </w:rPr>
              <w:t>o</w:t>
            </w:r>
          </w:p>
          <w:p w14:paraId="780EBD03" w14:textId="77777777" w:rsidR="001600F8" w:rsidRPr="00264AA8" w:rsidRDefault="001600F8" w:rsidP="00CB3BE8">
            <w:pPr>
              <w:spacing w:line="276" w:lineRule="auto"/>
              <w:jc w:val="center"/>
              <w:rPr>
                <w:rFonts w:ascii="Arial" w:hAnsi="Arial" w:cs="Arial"/>
                <w:color w:val="000000"/>
                <w:sz w:val="18"/>
                <w:szCs w:val="18"/>
              </w:rPr>
            </w:pPr>
            <w:r w:rsidRPr="00264AA8">
              <w:rPr>
                <w:rFonts w:ascii="Arial" w:hAnsi="Arial" w:cs="Arial"/>
                <w:color w:val="000000"/>
                <w:sz w:val="18"/>
                <w:szCs w:val="18"/>
              </w:rPr>
              <w:t>(nm)</w:t>
            </w:r>
          </w:p>
        </w:tc>
        <w:tc>
          <w:tcPr>
            <w:tcW w:w="880" w:type="dxa"/>
            <w:tcBorders>
              <w:top w:val="single" w:sz="4" w:space="0" w:color="000000"/>
            </w:tcBorders>
          </w:tcPr>
          <w:p w14:paraId="687607FC" w14:textId="77777777" w:rsidR="001600F8" w:rsidRPr="00264AA8" w:rsidRDefault="001600F8" w:rsidP="00CB3BE8">
            <w:pPr>
              <w:spacing w:line="276" w:lineRule="auto"/>
              <w:jc w:val="center"/>
              <w:rPr>
                <w:rFonts w:ascii="Arial" w:hAnsi="Arial" w:cs="Arial"/>
                <w:i/>
                <w:color w:val="000000"/>
                <w:sz w:val="18"/>
                <w:szCs w:val="18"/>
              </w:rPr>
            </w:pPr>
            <w:r w:rsidRPr="00264AA8">
              <w:rPr>
                <w:rFonts w:ascii="Arial" w:hAnsi="Arial" w:cs="Arial"/>
                <w:i/>
                <w:color w:val="000000"/>
                <w:sz w:val="18"/>
                <w:szCs w:val="18"/>
              </w:rPr>
              <w:t>t</w:t>
            </w:r>
          </w:p>
          <w:p w14:paraId="131D3DF8" w14:textId="77777777" w:rsidR="001600F8" w:rsidRPr="00264AA8" w:rsidRDefault="001600F8" w:rsidP="00CB3BE8">
            <w:pPr>
              <w:spacing w:line="276" w:lineRule="auto"/>
              <w:jc w:val="center"/>
              <w:rPr>
                <w:rFonts w:ascii="Arial" w:hAnsi="Arial" w:cs="Arial"/>
                <w:color w:val="000000"/>
                <w:sz w:val="18"/>
                <w:szCs w:val="18"/>
              </w:rPr>
            </w:pPr>
            <w:r w:rsidRPr="00264AA8">
              <w:rPr>
                <w:rFonts w:ascii="Arial" w:hAnsi="Arial" w:cs="Arial"/>
                <w:i/>
                <w:color w:val="000000"/>
                <w:sz w:val="18"/>
                <w:szCs w:val="18"/>
              </w:rPr>
              <w:t>(nm)</w:t>
            </w:r>
          </w:p>
        </w:tc>
      </w:tr>
      <w:tr w:rsidR="001600F8" w:rsidRPr="00AC0E15" w14:paraId="1F950219" w14:textId="77777777" w:rsidTr="00CB3BE8">
        <w:trPr>
          <w:trHeight w:val="291"/>
        </w:trPr>
        <w:tc>
          <w:tcPr>
            <w:tcW w:w="1401" w:type="dxa"/>
            <w:tcBorders>
              <w:top w:val="single" w:sz="4" w:space="0" w:color="000000"/>
            </w:tcBorders>
          </w:tcPr>
          <w:p w14:paraId="7E9E7A1D" w14:textId="77777777" w:rsidR="001600F8" w:rsidRPr="00264AA8" w:rsidRDefault="001600F8" w:rsidP="00CB3BE8">
            <w:pPr>
              <w:spacing w:before="120"/>
              <w:contextualSpacing/>
              <w:rPr>
                <w:rFonts w:ascii="Arial" w:hAnsi="Arial" w:cs="Arial"/>
                <w:color w:val="000000"/>
                <w:sz w:val="18"/>
                <w:szCs w:val="18"/>
              </w:rPr>
            </w:pPr>
            <w:r w:rsidRPr="00264AA8">
              <w:rPr>
                <w:rFonts w:ascii="Arial" w:hAnsi="Arial" w:cs="Arial"/>
                <w:color w:val="000000"/>
                <w:sz w:val="18"/>
                <w:szCs w:val="18"/>
              </w:rPr>
              <w:t>OMCG-1h</w:t>
            </w:r>
          </w:p>
        </w:tc>
        <w:tc>
          <w:tcPr>
            <w:tcW w:w="879" w:type="dxa"/>
            <w:tcBorders>
              <w:top w:val="single" w:sz="4" w:space="0" w:color="000000"/>
            </w:tcBorders>
          </w:tcPr>
          <w:p w14:paraId="20BF97EF" w14:textId="77777777" w:rsidR="001600F8" w:rsidRPr="00264AA8" w:rsidRDefault="001600F8" w:rsidP="00CB3BE8">
            <w:pPr>
              <w:spacing w:before="120"/>
              <w:contextualSpacing/>
              <w:jc w:val="center"/>
              <w:rPr>
                <w:rFonts w:ascii="Arial" w:hAnsi="Arial" w:cs="Arial"/>
                <w:color w:val="000000"/>
                <w:sz w:val="18"/>
                <w:szCs w:val="18"/>
              </w:rPr>
            </w:pPr>
            <w:r w:rsidRPr="00264AA8">
              <w:rPr>
                <w:rFonts w:ascii="Arial" w:hAnsi="Arial" w:cs="Arial"/>
                <w:color w:val="000000"/>
                <w:sz w:val="18"/>
                <w:szCs w:val="18"/>
              </w:rPr>
              <w:t>536</w:t>
            </w:r>
          </w:p>
        </w:tc>
        <w:tc>
          <w:tcPr>
            <w:tcW w:w="879" w:type="dxa"/>
            <w:tcBorders>
              <w:top w:val="single" w:sz="4" w:space="0" w:color="000000"/>
            </w:tcBorders>
          </w:tcPr>
          <w:p w14:paraId="713466CA" w14:textId="77777777" w:rsidR="001600F8" w:rsidRPr="00264AA8" w:rsidRDefault="001600F8" w:rsidP="00CB3BE8">
            <w:pPr>
              <w:spacing w:before="120"/>
              <w:contextualSpacing/>
              <w:jc w:val="center"/>
              <w:rPr>
                <w:rFonts w:ascii="Arial" w:eastAsia="SimSun" w:hAnsi="Arial" w:cs="Arial"/>
                <w:color w:val="000000"/>
                <w:sz w:val="18"/>
                <w:szCs w:val="18"/>
              </w:rPr>
            </w:pPr>
            <w:r w:rsidRPr="00264AA8">
              <w:rPr>
                <w:rFonts w:ascii="Arial" w:eastAsia="SimSun" w:hAnsi="Arial" w:cs="Arial"/>
                <w:color w:val="000000"/>
                <w:sz w:val="18"/>
                <w:szCs w:val="18"/>
              </w:rPr>
              <w:t>443</w:t>
            </w:r>
          </w:p>
        </w:tc>
        <w:tc>
          <w:tcPr>
            <w:tcW w:w="879" w:type="dxa"/>
            <w:tcBorders>
              <w:top w:val="single" w:sz="4" w:space="0" w:color="000000"/>
            </w:tcBorders>
          </w:tcPr>
          <w:p w14:paraId="025851B7" w14:textId="77777777" w:rsidR="001600F8" w:rsidRPr="00264AA8" w:rsidRDefault="001600F8" w:rsidP="00CB3BE8">
            <w:pPr>
              <w:spacing w:before="120"/>
              <w:contextualSpacing/>
              <w:jc w:val="center"/>
              <w:rPr>
                <w:rFonts w:ascii="Arial" w:hAnsi="Arial" w:cs="Arial"/>
                <w:color w:val="000000"/>
                <w:sz w:val="18"/>
                <w:szCs w:val="18"/>
              </w:rPr>
            </w:pPr>
            <w:r w:rsidRPr="00264AA8">
              <w:rPr>
                <w:rFonts w:ascii="Arial" w:hAnsi="Arial" w:cs="Arial"/>
                <w:color w:val="000000"/>
                <w:sz w:val="18"/>
                <w:szCs w:val="18"/>
              </w:rPr>
              <w:t>83</w:t>
            </w:r>
          </w:p>
        </w:tc>
        <w:tc>
          <w:tcPr>
            <w:tcW w:w="880" w:type="dxa"/>
            <w:tcBorders>
              <w:top w:val="single" w:sz="4" w:space="0" w:color="000000"/>
            </w:tcBorders>
          </w:tcPr>
          <w:p w14:paraId="1143968D" w14:textId="77777777" w:rsidR="001600F8" w:rsidRPr="00264AA8" w:rsidRDefault="001600F8" w:rsidP="00CB3BE8">
            <w:pPr>
              <w:spacing w:before="120"/>
              <w:contextualSpacing/>
              <w:jc w:val="center"/>
              <w:rPr>
                <w:rFonts w:ascii="Arial" w:eastAsia="SimSun" w:hAnsi="Arial" w:cs="Arial"/>
                <w:color w:val="000000"/>
                <w:sz w:val="18"/>
                <w:szCs w:val="18"/>
              </w:rPr>
            </w:pPr>
            <w:r w:rsidRPr="00264AA8">
              <w:rPr>
                <w:rFonts w:ascii="Arial" w:eastAsia="SimSun" w:hAnsi="Arial" w:cs="Arial"/>
                <w:color w:val="000000"/>
                <w:sz w:val="18"/>
                <w:szCs w:val="18"/>
              </w:rPr>
              <w:t>0,52</w:t>
            </w:r>
          </w:p>
        </w:tc>
        <w:tc>
          <w:tcPr>
            <w:tcW w:w="879" w:type="dxa"/>
            <w:tcBorders>
              <w:top w:val="single" w:sz="4" w:space="0" w:color="000000"/>
            </w:tcBorders>
          </w:tcPr>
          <w:p w14:paraId="68F3541F" w14:textId="77777777" w:rsidR="001600F8" w:rsidRPr="00264AA8" w:rsidRDefault="001600F8" w:rsidP="00CB3BE8">
            <w:pPr>
              <w:spacing w:before="120"/>
              <w:contextualSpacing/>
              <w:jc w:val="center"/>
              <w:rPr>
                <w:rFonts w:ascii="Arial" w:hAnsi="Arial" w:cs="Arial"/>
                <w:color w:val="000000"/>
                <w:sz w:val="18"/>
                <w:szCs w:val="18"/>
              </w:rPr>
            </w:pPr>
            <w:r w:rsidRPr="00264AA8">
              <w:rPr>
                <w:rFonts w:ascii="Arial" w:hAnsi="Arial" w:cs="Arial"/>
                <w:color w:val="000000"/>
                <w:sz w:val="18"/>
                <w:szCs w:val="18"/>
              </w:rPr>
              <w:t>3,5</w:t>
            </w:r>
          </w:p>
        </w:tc>
        <w:tc>
          <w:tcPr>
            <w:tcW w:w="879" w:type="dxa"/>
            <w:tcBorders>
              <w:top w:val="single" w:sz="4" w:space="0" w:color="000000"/>
            </w:tcBorders>
          </w:tcPr>
          <w:p w14:paraId="59EF233E" w14:textId="77777777" w:rsidR="001600F8" w:rsidRPr="00264AA8" w:rsidRDefault="001600F8" w:rsidP="00CB3BE8">
            <w:pPr>
              <w:spacing w:before="120"/>
              <w:contextualSpacing/>
              <w:jc w:val="center"/>
              <w:rPr>
                <w:rFonts w:ascii="Arial" w:hAnsi="Arial" w:cs="Arial"/>
                <w:color w:val="000000"/>
                <w:sz w:val="18"/>
                <w:szCs w:val="18"/>
              </w:rPr>
            </w:pPr>
            <w:r w:rsidRPr="00264AA8">
              <w:rPr>
                <w:rFonts w:ascii="Arial" w:hAnsi="Arial" w:cs="Arial"/>
                <w:color w:val="000000"/>
                <w:sz w:val="18"/>
                <w:szCs w:val="18"/>
              </w:rPr>
              <w:t>3,5</w:t>
            </w:r>
          </w:p>
        </w:tc>
        <w:tc>
          <w:tcPr>
            <w:tcW w:w="879" w:type="dxa"/>
            <w:tcBorders>
              <w:top w:val="single" w:sz="4" w:space="0" w:color="000000"/>
            </w:tcBorders>
          </w:tcPr>
          <w:p w14:paraId="4627F6A3" w14:textId="77777777" w:rsidR="001600F8" w:rsidRPr="00264AA8" w:rsidRDefault="001600F8" w:rsidP="00CB3BE8">
            <w:pPr>
              <w:spacing w:before="120"/>
              <w:contextualSpacing/>
              <w:jc w:val="center"/>
              <w:rPr>
                <w:rFonts w:ascii="Arial" w:hAnsi="Arial" w:cs="Arial"/>
                <w:color w:val="000000"/>
                <w:sz w:val="18"/>
                <w:szCs w:val="18"/>
              </w:rPr>
            </w:pPr>
            <w:r w:rsidRPr="00264AA8">
              <w:rPr>
                <w:rFonts w:ascii="Arial" w:hAnsi="Arial" w:cs="Arial"/>
                <w:color w:val="000000"/>
                <w:sz w:val="18"/>
                <w:szCs w:val="18"/>
              </w:rPr>
              <w:t>TD</w:t>
            </w:r>
          </w:p>
        </w:tc>
        <w:tc>
          <w:tcPr>
            <w:tcW w:w="880" w:type="dxa"/>
            <w:tcBorders>
              <w:top w:val="single" w:sz="4" w:space="0" w:color="000000"/>
            </w:tcBorders>
          </w:tcPr>
          <w:p w14:paraId="062DA163" w14:textId="77777777" w:rsidR="001600F8" w:rsidRPr="00264AA8" w:rsidRDefault="001600F8" w:rsidP="00CB3BE8">
            <w:pPr>
              <w:spacing w:before="120"/>
              <w:contextualSpacing/>
              <w:jc w:val="center"/>
              <w:rPr>
                <w:rFonts w:ascii="Arial" w:hAnsi="Arial" w:cs="Arial"/>
                <w:color w:val="000000"/>
                <w:sz w:val="18"/>
                <w:szCs w:val="18"/>
              </w:rPr>
            </w:pPr>
            <w:r w:rsidRPr="00264AA8">
              <w:rPr>
                <w:rFonts w:ascii="Arial" w:hAnsi="Arial" w:cs="Arial"/>
                <w:color w:val="000000"/>
                <w:sz w:val="18"/>
                <w:szCs w:val="18"/>
              </w:rPr>
              <w:t>TD</w:t>
            </w:r>
          </w:p>
        </w:tc>
      </w:tr>
      <w:tr w:rsidR="001600F8" w:rsidRPr="00AC0E15" w14:paraId="7E5607D3" w14:textId="77777777" w:rsidTr="00CB3BE8">
        <w:trPr>
          <w:trHeight w:val="268"/>
        </w:trPr>
        <w:tc>
          <w:tcPr>
            <w:tcW w:w="1401" w:type="dxa"/>
            <w:tcBorders>
              <w:bottom w:val="nil"/>
            </w:tcBorders>
          </w:tcPr>
          <w:p w14:paraId="327E363A" w14:textId="77777777" w:rsidR="001600F8" w:rsidRPr="00264AA8" w:rsidRDefault="001600F8" w:rsidP="00CB3BE8">
            <w:pPr>
              <w:contextualSpacing/>
              <w:rPr>
                <w:rFonts w:ascii="Arial" w:hAnsi="Arial" w:cs="Arial"/>
                <w:color w:val="000000"/>
                <w:sz w:val="18"/>
                <w:szCs w:val="18"/>
              </w:rPr>
            </w:pPr>
            <w:r w:rsidRPr="00264AA8">
              <w:rPr>
                <w:rFonts w:ascii="Arial" w:hAnsi="Arial" w:cs="Arial"/>
                <w:color w:val="000000"/>
                <w:sz w:val="18"/>
                <w:szCs w:val="18"/>
              </w:rPr>
              <w:t>OMCG-6h</w:t>
            </w:r>
          </w:p>
        </w:tc>
        <w:tc>
          <w:tcPr>
            <w:tcW w:w="879" w:type="dxa"/>
            <w:tcBorders>
              <w:bottom w:val="nil"/>
            </w:tcBorders>
          </w:tcPr>
          <w:p w14:paraId="2EF30AF0" w14:textId="77777777" w:rsidR="001600F8" w:rsidRPr="00264AA8" w:rsidRDefault="001600F8" w:rsidP="00CB3BE8">
            <w:pPr>
              <w:contextualSpacing/>
              <w:jc w:val="center"/>
              <w:rPr>
                <w:rFonts w:ascii="Arial" w:hAnsi="Arial" w:cs="Arial"/>
                <w:color w:val="000000"/>
                <w:sz w:val="18"/>
                <w:szCs w:val="18"/>
              </w:rPr>
            </w:pPr>
            <w:r w:rsidRPr="00264AA8">
              <w:rPr>
                <w:rFonts w:ascii="Arial" w:hAnsi="Arial" w:cs="Arial"/>
                <w:color w:val="000000"/>
                <w:sz w:val="18"/>
                <w:szCs w:val="18"/>
              </w:rPr>
              <w:t>756</w:t>
            </w:r>
          </w:p>
        </w:tc>
        <w:tc>
          <w:tcPr>
            <w:tcW w:w="879" w:type="dxa"/>
            <w:tcBorders>
              <w:bottom w:val="nil"/>
            </w:tcBorders>
          </w:tcPr>
          <w:p w14:paraId="3CF7780C" w14:textId="77777777" w:rsidR="001600F8" w:rsidRPr="00264AA8" w:rsidRDefault="001600F8" w:rsidP="00CB3BE8">
            <w:pPr>
              <w:contextualSpacing/>
              <w:jc w:val="center"/>
              <w:rPr>
                <w:rFonts w:ascii="Arial" w:hAnsi="Arial" w:cs="Arial"/>
                <w:color w:val="000000"/>
                <w:sz w:val="18"/>
                <w:szCs w:val="18"/>
              </w:rPr>
            </w:pPr>
            <w:r w:rsidRPr="00264AA8">
              <w:rPr>
                <w:rFonts w:ascii="Arial" w:hAnsi="Arial" w:cs="Arial"/>
                <w:color w:val="000000"/>
                <w:sz w:val="18"/>
                <w:szCs w:val="18"/>
              </w:rPr>
              <w:t>636</w:t>
            </w:r>
          </w:p>
        </w:tc>
        <w:tc>
          <w:tcPr>
            <w:tcW w:w="879" w:type="dxa"/>
            <w:tcBorders>
              <w:bottom w:val="nil"/>
            </w:tcBorders>
          </w:tcPr>
          <w:p w14:paraId="7CC53C8C" w14:textId="77777777" w:rsidR="001600F8" w:rsidRPr="00264AA8" w:rsidRDefault="001600F8" w:rsidP="00CB3BE8">
            <w:pPr>
              <w:contextualSpacing/>
              <w:jc w:val="center"/>
              <w:rPr>
                <w:rFonts w:ascii="Arial" w:hAnsi="Arial" w:cs="Arial"/>
                <w:color w:val="000000"/>
                <w:sz w:val="18"/>
                <w:szCs w:val="18"/>
              </w:rPr>
            </w:pPr>
            <w:r w:rsidRPr="00264AA8">
              <w:rPr>
                <w:rFonts w:ascii="Arial" w:hAnsi="Arial" w:cs="Arial"/>
                <w:color w:val="000000"/>
                <w:sz w:val="18"/>
                <w:szCs w:val="18"/>
              </w:rPr>
              <w:t>85</w:t>
            </w:r>
          </w:p>
        </w:tc>
        <w:tc>
          <w:tcPr>
            <w:tcW w:w="880" w:type="dxa"/>
            <w:tcBorders>
              <w:bottom w:val="nil"/>
            </w:tcBorders>
          </w:tcPr>
          <w:p w14:paraId="35B0BF0C" w14:textId="77777777" w:rsidR="001600F8" w:rsidRPr="00264AA8" w:rsidRDefault="001600F8" w:rsidP="00CB3BE8">
            <w:pPr>
              <w:contextualSpacing/>
              <w:jc w:val="center"/>
              <w:rPr>
                <w:rFonts w:ascii="Arial" w:hAnsi="Arial" w:cs="Arial"/>
                <w:color w:val="000000"/>
                <w:sz w:val="18"/>
                <w:szCs w:val="18"/>
              </w:rPr>
            </w:pPr>
            <w:r w:rsidRPr="00264AA8">
              <w:rPr>
                <w:rFonts w:ascii="Arial" w:hAnsi="Arial" w:cs="Arial"/>
                <w:color w:val="000000"/>
                <w:sz w:val="18"/>
                <w:szCs w:val="18"/>
              </w:rPr>
              <w:t>0,99</w:t>
            </w:r>
          </w:p>
        </w:tc>
        <w:tc>
          <w:tcPr>
            <w:tcW w:w="879" w:type="dxa"/>
            <w:tcBorders>
              <w:bottom w:val="nil"/>
            </w:tcBorders>
          </w:tcPr>
          <w:p w14:paraId="589DF052" w14:textId="77777777" w:rsidR="001600F8" w:rsidRPr="00264AA8" w:rsidRDefault="001600F8" w:rsidP="00CB3BE8">
            <w:pPr>
              <w:contextualSpacing/>
              <w:jc w:val="center"/>
              <w:rPr>
                <w:rFonts w:ascii="Arial" w:hAnsi="Arial" w:cs="Arial"/>
                <w:color w:val="000000"/>
                <w:sz w:val="18"/>
                <w:szCs w:val="18"/>
              </w:rPr>
            </w:pPr>
            <w:r w:rsidRPr="00264AA8">
              <w:rPr>
                <w:rFonts w:ascii="Arial" w:hAnsi="Arial" w:cs="Arial"/>
                <w:color w:val="000000"/>
                <w:sz w:val="18"/>
                <w:szCs w:val="18"/>
              </w:rPr>
              <w:t>5,2</w:t>
            </w:r>
          </w:p>
        </w:tc>
        <w:tc>
          <w:tcPr>
            <w:tcW w:w="879" w:type="dxa"/>
            <w:tcBorders>
              <w:bottom w:val="nil"/>
            </w:tcBorders>
          </w:tcPr>
          <w:p w14:paraId="3E196623" w14:textId="77777777" w:rsidR="001600F8" w:rsidRPr="00264AA8" w:rsidRDefault="001600F8" w:rsidP="00CB3BE8">
            <w:pPr>
              <w:contextualSpacing/>
              <w:jc w:val="center"/>
              <w:rPr>
                <w:rFonts w:ascii="Arial" w:hAnsi="Arial" w:cs="Arial"/>
                <w:color w:val="000000"/>
                <w:sz w:val="18"/>
                <w:szCs w:val="18"/>
              </w:rPr>
            </w:pPr>
            <w:r w:rsidRPr="00264AA8">
              <w:rPr>
                <w:rFonts w:ascii="Arial" w:hAnsi="Arial" w:cs="Arial"/>
                <w:color w:val="000000"/>
                <w:sz w:val="18"/>
                <w:szCs w:val="18"/>
              </w:rPr>
              <w:t>4,3</w:t>
            </w:r>
          </w:p>
        </w:tc>
        <w:tc>
          <w:tcPr>
            <w:tcW w:w="879" w:type="dxa"/>
            <w:tcBorders>
              <w:bottom w:val="nil"/>
            </w:tcBorders>
          </w:tcPr>
          <w:p w14:paraId="6F701937" w14:textId="77777777" w:rsidR="001600F8" w:rsidRPr="00264AA8" w:rsidRDefault="001600F8" w:rsidP="00CB3BE8">
            <w:pPr>
              <w:contextualSpacing/>
              <w:jc w:val="center"/>
              <w:rPr>
                <w:rFonts w:ascii="Arial" w:hAnsi="Arial" w:cs="Arial"/>
                <w:color w:val="000000"/>
                <w:sz w:val="18"/>
                <w:szCs w:val="18"/>
              </w:rPr>
            </w:pPr>
            <w:r w:rsidRPr="00264AA8">
              <w:rPr>
                <w:rFonts w:ascii="Arial" w:hAnsi="Arial" w:cs="Arial"/>
                <w:color w:val="000000"/>
                <w:sz w:val="18"/>
                <w:szCs w:val="18"/>
              </w:rPr>
              <w:t>10,53</w:t>
            </w:r>
          </w:p>
        </w:tc>
        <w:tc>
          <w:tcPr>
            <w:tcW w:w="880" w:type="dxa"/>
            <w:tcBorders>
              <w:bottom w:val="nil"/>
            </w:tcBorders>
          </w:tcPr>
          <w:p w14:paraId="3A843E47" w14:textId="77777777" w:rsidR="001600F8" w:rsidRPr="00264AA8" w:rsidRDefault="001600F8" w:rsidP="00CB3BE8">
            <w:pPr>
              <w:contextualSpacing/>
              <w:jc w:val="center"/>
              <w:rPr>
                <w:rFonts w:ascii="Arial" w:hAnsi="Arial" w:cs="Arial"/>
                <w:color w:val="000000"/>
                <w:sz w:val="18"/>
                <w:szCs w:val="18"/>
              </w:rPr>
            </w:pPr>
            <w:r w:rsidRPr="00264AA8">
              <w:rPr>
                <w:rFonts w:ascii="Arial" w:hAnsi="Arial" w:cs="Arial"/>
                <w:color w:val="000000"/>
                <w:sz w:val="18"/>
                <w:szCs w:val="18"/>
              </w:rPr>
              <w:t>5,43</w:t>
            </w:r>
          </w:p>
        </w:tc>
      </w:tr>
      <w:tr w:rsidR="001600F8" w:rsidRPr="00AC0E15" w14:paraId="10CF2DEE" w14:textId="77777777" w:rsidTr="00CB3BE8">
        <w:trPr>
          <w:trHeight w:val="268"/>
        </w:trPr>
        <w:tc>
          <w:tcPr>
            <w:tcW w:w="1401" w:type="dxa"/>
            <w:tcBorders>
              <w:top w:val="nil"/>
              <w:bottom w:val="single" w:sz="4" w:space="0" w:color="auto"/>
            </w:tcBorders>
          </w:tcPr>
          <w:p w14:paraId="45772848" w14:textId="77777777" w:rsidR="001600F8" w:rsidRPr="00264AA8" w:rsidRDefault="001600F8" w:rsidP="00CB3BE8">
            <w:pPr>
              <w:contextualSpacing/>
              <w:rPr>
                <w:rFonts w:ascii="Arial" w:hAnsi="Arial" w:cs="Arial"/>
                <w:color w:val="000000"/>
                <w:sz w:val="18"/>
                <w:szCs w:val="18"/>
              </w:rPr>
            </w:pPr>
            <w:r w:rsidRPr="00264AA8">
              <w:rPr>
                <w:rFonts w:ascii="Arial" w:hAnsi="Arial" w:cs="Arial"/>
                <w:color w:val="000000"/>
                <w:sz w:val="18"/>
                <w:szCs w:val="18"/>
              </w:rPr>
              <w:t>OMCG-24h</w:t>
            </w:r>
          </w:p>
        </w:tc>
        <w:tc>
          <w:tcPr>
            <w:tcW w:w="879" w:type="dxa"/>
            <w:tcBorders>
              <w:top w:val="nil"/>
              <w:bottom w:val="single" w:sz="4" w:space="0" w:color="auto"/>
            </w:tcBorders>
          </w:tcPr>
          <w:p w14:paraId="07512B1A" w14:textId="77777777" w:rsidR="001600F8" w:rsidRPr="00264AA8" w:rsidRDefault="001600F8" w:rsidP="00CB3BE8">
            <w:pPr>
              <w:contextualSpacing/>
              <w:jc w:val="center"/>
              <w:rPr>
                <w:rFonts w:ascii="Arial" w:hAnsi="Arial" w:cs="Arial"/>
                <w:color w:val="000000"/>
                <w:sz w:val="18"/>
                <w:szCs w:val="18"/>
              </w:rPr>
            </w:pPr>
            <w:r w:rsidRPr="00264AA8">
              <w:rPr>
                <w:rFonts w:ascii="Arial" w:hAnsi="Arial" w:cs="Arial"/>
                <w:color w:val="000000"/>
                <w:sz w:val="18"/>
                <w:szCs w:val="18"/>
              </w:rPr>
              <w:t>480</w:t>
            </w:r>
          </w:p>
        </w:tc>
        <w:tc>
          <w:tcPr>
            <w:tcW w:w="879" w:type="dxa"/>
            <w:tcBorders>
              <w:top w:val="nil"/>
              <w:bottom w:val="single" w:sz="4" w:space="0" w:color="auto"/>
            </w:tcBorders>
          </w:tcPr>
          <w:p w14:paraId="4FEF28DC" w14:textId="77777777" w:rsidR="001600F8" w:rsidRPr="00264AA8" w:rsidRDefault="001600F8" w:rsidP="00CB3BE8">
            <w:pPr>
              <w:contextualSpacing/>
              <w:jc w:val="center"/>
              <w:rPr>
                <w:rFonts w:ascii="Arial" w:hAnsi="Arial" w:cs="Arial"/>
                <w:color w:val="000000"/>
                <w:sz w:val="18"/>
                <w:szCs w:val="18"/>
              </w:rPr>
            </w:pPr>
            <w:r w:rsidRPr="00264AA8">
              <w:rPr>
                <w:rFonts w:ascii="Arial" w:hAnsi="Arial" w:cs="Arial"/>
                <w:color w:val="000000"/>
                <w:sz w:val="18"/>
                <w:szCs w:val="18"/>
              </w:rPr>
              <w:t>373</w:t>
            </w:r>
          </w:p>
        </w:tc>
        <w:tc>
          <w:tcPr>
            <w:tcW w:w="879" w:type="dxa"/>
            <w:tcBorders>
              <w:top w:val="nil"/>
              <w:bottom w:val="single" w:sz="4" w:space="0" w:color="auto"/>
            </w:tcBorders>
          </w:tcPr>
          <w:p w14:paraId="24FF6467" w14:textId="77777777" w:rsidR="001600F8" w:rsidRPr="00264AA8" w:rsidRDefault="001600F8" w:rsidP="00CB3BE8">
            <w:pPr>
              <w:contextualSpacing/>
              <w:jc w:val="center"/>
              <w:rPr>
                <w:rFonts w:ascii="Arial" w:hAnsi="Arial" w:cs="Arial"/>
                <w:color w:val="000000"/>
                <w:sz w:val="18"/>
                <w:szCs w:val="18"/>
              </w:rPr>
            </w:pPr>
            <w:r w:rsidRPr="00264AA8">
              <w:rPr>
                <w:rFonts w:ascii="Arial" w:hAnsi="Arial" w:cs="Arial"/>
                <w:color w:val="000000"/>
                <w:sz w:val="18"/>
                <w:szCs w:val="18"/>
              </w:rPr>
              <w:t>78</w:t>
            </w:r>
          </w:p>
        </w:tc>
        <w:tc>
          <w:tcPr>
            <w:tcW w:w="880" w:type="dxa"/>
            <w:tcBorders>
              <w:top w:val="nil"/>
              <w:bottom w:val="single" w:sz="4" w:space="0" w:color="auto"/>
            </w:tcBorders>
          </w:tcPr>
          <w:p w14:paraId="74BB8D25" w14:textId="77777777" w:rsidR="001600F8" w:rsidRPr="00264AA8" w:rsidRDefault="001600F8" w:rsidP="00CB3BE8">
            <w:pPr>
              <w:contextualSpacing/>
              <w:jc w:val="center"/>
              <w:rPr>
                <w:rFonts w:ascii="Arial" w:hAnsi="Arial" w:cs="Arial"/>
                <w:color w:val="000000"/>
                <w:sz w:val="18"/>
                <w:szCs w:val="18"/>
              </w:rPr>
            </w:pPr>
            <w:r w:rsidRPr="00264AA8">
              <w:rPr>
                <w:rFonts w:ascii="Arial" w:hAnsi="Arial" w:cs="Arial"/>
                <w:color w:val="000000"/>
                <w:sz w:val="18"/>
                <w:szCs w:val="18"/>
              </w:rPr>
              <w:t>0,97</w:t>
            </w:r>
          </w:p>
        </w:tc>
        <w:tc>
          <w:tcPr>
            <w:tcW w:w="879" w:type="dxa"/>
            <w:tcBorders>
              <w:top w:val="nil"/>
              <w:bottom w:val="single" w:sz="4" w:space="0" w:color="auto"/>
            </w:tcBorders>
          </w:tcPr>
          <w:p w14:paraId="5A22BA74" w14:textId="77777777" w:rsidR="001600F8" w:rsidRPr="00264AA8" w:rsidRDefault="001600F8" w:rsidP="00CB3BE8">
            <w:pPr>
              <w:contextualSpacing/>
              <w:jc w:val="center"/>
              <w:rPr>
                <w:rFonts w:ascii="Arial" w:hAnsi="Arial" w:cs="Arial"/>
                <w:color w:val="000000"/>
                <w:sz w:val="18"/>
                <w:szCs w:val="18"/>
              </w:rPr>
            </w:pPr>
            <w:r w:rsidRPr="00264AA8">
              <w:rPr>
                <w:rFonts w:ascii="Arial" w:hAnsi="Arial" w:cs="Arial"/>
                <w:color w:val="000000"/>
                <w:sz w:val="18"/>
                <w:szCs w:val="18"/>
              </w:rPr>
              <w:t>4,5</w:t>
            </w:r>
          </w:p>
        </w:tc>
        <w:tc>
          <w:tcPr>
            <w:tcW w:w="879" w:type="dxa"/>
            <w:tcBorders>
              <w:top w:val="nil"/>
              <w:bottom w:val="single" w:sz="4" w:space="0" w:color="auto"/>
            </w:tcBorders>
          </w:tcPr>
          <w:p w14:paraId="0157D148" w14:textId="77777777" w:rsidR="001600F8" w:rsidRPr="00264AA8" w:rsidRDefault="001600F8" w:rsidP="00CB3BE8">
            <w:pPr>
              <w:contextualSpacing/>
              <w:jc w:val="center"/>
              <w:rPr>
                <w:rFonts w:ascii="Arial" w:hAnsi="Arial" w:cs="Arial"/>
                <w:color w:val="000000"/>
                <w:sz w:val="18"/>
                <w:szCs w:val="18"/>
              </w:rPr>
            </w:pPr>
            <w:r w:rsidRPr="00264AA8">
              <w:rPr>
                <w:rFonts w:ascii="Arial" w:hAnsi="Arial" w:cs="Arial"/>
                <w:color w:val="000000"/>
                <w:sz w:val="18"/>
                <w:szCs w:val="18"/>
              </w:rPr>
              <w:t>4,1</w:t>
            </w:r>
          </w:p>
        </w:tc>
        <w:tc>
          <w:tcPr>
            <w:tcW w:w="879" w:type="dxa"/>
            <w:tcBorders>
              <w:top w:val="nil"/>
              <w:bottom w:val="single" w:sz="4" w:space="0" w:color="auto"/>
            </w:tcBorders>
          </w:tcPr>
          <w:p w14:paraId="2104622B" w14:textId="77777777" w:rsidR="001600F8" w:rsidRPr="00264AA8" w:rsidRDefault="001600F8" w:rsidP="00CB3BE8">
            <w:pPr>
              <w:contextualSpacing/>
              <w:jc w:val="center"/>
              <w:rPr>
                <w:rFonts w:ascii="Arial" w:hAnsi="Arial" w:cs="Arial"/>
                <w:color w:val="000000"/>
                <w:sz w:val="18"/>
                <w:szCs w:val="18"/>
              </w:rPr>
            </w:pPr>
            <w:r w:rsidRPr="00264AA8">
              <w:rPr>
                <w:rFonts w:ascii="Arial" w:hAnsi="Arial" w:cs="Arial"/>
                <w:color w:val="000000"/>
                <w:sz w:val="18"/>
                <w:szCs w:val="18"/>
              </w:rPr>
              <w:t>10,06</w:t>
            </w:r>
          </w:p>
        </w:tc>
        <w:tc>
          <w:tcPr>
            <w:tcW w:w="880" w:type="dxa"/>
            <w:tcBorders>
              <w:top w:val="nil"/>
              <w:bottom w:val="single" w:sz="4" w:space="0" w:color="auto"/>
            </w:tcBorders>
          </w:tcPr>
          <w:p w14:paraId="4036C924" w14:textId="77777777" w:rsidR="001600F8" w:rsidRPr="00264AA8" w:rsidRDefault="001600F8" w:rsidP="00CB3BE8">
            <w:pPr>
              <w:contextualSpacing/>
              <w:jc w:val="center"/>
              <w:rPr>
                <w:rFonts w:ascii="Arial" w:hAnsi="Arial" w:cs="Arial"/>
                <w:color w:val="000000"/>
                <w:sz w:val="18"/>
                <w:szCs w:val="18"/>
              </w:rPr>
            </w:pPr>
            <w:r w:rsidRPr="00264AA8">
              <w:rPr>
                <w:rFonts w:ascii="Arial" w:hAnsi="Arial" w:cs="Arial"/>
                <w:color w:val="000000"/>
                <w:sz w:val="18"/>
                <w:szCs w:val="18"/>
              </w:rPr>
              <w:t>5,36</w:t>
            </w:r>
          </w:p>
        </w:tc>
      </w:tr>
    </w:tbl>
    <w:p w14:paraId="7721B5F6" w14:textId="77777777" w:rsidR="001600F8" w:rsidRDefault="001600F8" w:rsidP="001600F8">
      <w:pPr>
        <w:autoSpaceDE w:val="0"/>
        <w:autoSpaceDN w:val="0"/>
        <w:adjustRightInd w:val="0"/>
        <w:spacing w:before="120"/>
        <w:rPr>
          <w:rFonts w:ascii="Arial" w:hAnsi="Arial" w:cs="Arial"/>
          <w:b/>
          <w:color w:val="000000"/>
          <w:sz w:val="20"/>
          <w:szCs w:val="20"/>
          <w:lang w:val="id-ID"/>
        </w:rPr>
      </w:pPr>
    </w:p>
    <w:p w14:paraId="634E888A" w14:textId="77777777" w:rsidR="001600F8" w:rsidRPr="00EB6FD1" w:rsidRDefault="001600F8" w:rsidP="001600F8">
      <w:pPr>
        <w:autoSpaceDE w:val="0"/>
        <w:autoSpaceDN w:val="0"/>
        <w:adjustRightInd w:val="0"/>
        <w:spacing w:before="120"/>
        <w:rPr>
          <w:rFonts w:ascii="Arial" w:hAnsi="Arial" w:cs="Arial"/>
          <w:b/>
          <w:color w:val="000000"/>
          <w:sz w:val="20"/>
          <w:szCs w:val="20"/>
          <w:lang w:val="id-ID"/>
        </w:rPr>
        <w:sectPr w:rsidR="001600F8" w:rsidRPr="00EB6FD1" w:rsidSect="00CB3BE8">
          <w:type w:val="continuous"/>
          <w:pgSz w:w="11906" w:h="16838" w:code="9"/>
          <w:pgMar w:top="1843" w:right="1701" w:bottom="1418" w:left="1701" w:header="992" w:footer="992" w:gutter="0"/>
          <w:cols w:space="567"/>
          <w:docGrid w:linePitch="360"/>
        </w:sectPr>
      </w:pPr>
    </w:p>
    <w:p w14:paraId="56D8FECE" w14:textId="77777777" w:rsidR="001600F8" w:rsidRPr="0042486B" w:rsidRDefault="001600F8" w:rsidP="001600F8">
      <w:pPr>
        <w:autoSpaceDE w:val="0"/>
        <w:autoSpaceDN w:val="0"/>
        <w:adjustRightInd w:val="0"/>
        <w:spacing w:before="120" w:after="120"/>
        <w:rPr>
          <w:rFonts w:ascii="Arial" w:hAnsi="Arial" w:cs="Arial"/>
          <w:b/>
          <w:color w:val="000000"/>
          <w:sz w:val="20"/>
          <w:szCs w:val="20"/>
        </w:rPr>
      </w:pPr>
      <w:r w:rsidRPr="0042486B">
        <w:rPr>
          <w:rFonts w:ascii="Arial" w:hAnsi="Arial" w:cs="Arial"/>
          <w:b/>
          <w:color w:val="000000"/>
          <w:sz w:val="20"/>
          <w:szCs w:val="20"/>
        </w:rPr>
        <w:t xml:space="preserve">b. </w:t>
      </w:r>
      <w:r w:rsidR="00F477C4">
        <w:rPr>
          <w:rFonts w:ascii="Arial" w:hAnsi="Arial" w:cs="Arial"/>
          <w:b/>
          <w:color w:val="000000"/>
          <w:sz w:val="20"/>
          <w:szCs w:val="20"/>
          <w:lang w:val="id-ID"/>
        </w:rPr>
        <w:t>Figures</w:t>
      </w:r>
      <w:r w:rsidRPr="0042486B">
        <w:rPr>
          <w:rFonts w:ascii="Arial" w:hAnsi="Arial" w:cs="Arial"/>
          <w:b/>
          <w:color w:val="000000"/>
          <w:sz w:val="20"/>
          <w:szCs w:val="20"/>
        </w:rPr>
        <w:t xml:space="preserve"> </w:t>
      </w:r>
    </w:p>
    <w:p w14:paraId="5DB41B85" w14:textId="77777777" w:rsidR="001600F8" w:rsidRPr="0084329E" w:rsidRDefault="005A01BC" w:rsidP="005A01BC">
      <w:pPr>
        <w:autoSpaceDE w:val="0"/>
        <w:autoSpaceDN w:val="0"/>
        <w:adjustRightInd w:val="0"/>
        <w:ind w:firstLine="567"/>
        <w:rPr>
          <w:rFonts w:ascii="Arial" w:hAnsi="Arial" w:cs="Arial"/>
          <w:color w:val="000000"/>
          <w:sz w:val="20"/>
          <w:szCs w:val="20"/>
          <w:lang w:val="id-ID"/>
        </w:rPr>
      </w:pPr>
      <w:r>
        <w:rPr>
          <w:rFonts w:ascii="Arial" w:hAnsi="Arial" w:cs="Arial"/>
          <w:color w:val="000000"/>
          <w:sz w:val="20"/>
          <w:szCs w:val="20"/>
          <w:lang w:val="id-ID"/>
        </w:rPr>
        <w:t>Picture and charts</w:t>
      </w:r>
      <w:r w:rsidRPr="005A01BC">
        <w:rPr>
          <w:rFonts w:ascii="Arial" w:hAnsi="Arial" w:cs="Arial"/>
          <w:color w:val="000000"/>
          <w:sz w:val="20"/>
          <w:szCs w:val="20"/>
          <w:lang w:val="id-ID"/>
        </w:rPr>
        <w:t xml:space="preserve"> descriptions are written below the </w:t>
      </w:r>
      <w:r w:rsidR="007201A1">
        <w:rPr>
          <w:rFonts w:ascii="Arial" w:hAnsi="Arial" w:cs="Arial"/>
          <w:color w:val="000000"/>
          <w:sz w:val="20"/>
          <w:szCs w:val="20"/>
          <w:lang w:val="id-ID"/>
        </w:rPr>
        <w:t>picture</w:t>
      </w:r>
      <w:r w:rsidRPr="005A01BC">
        <w:rPr>
          <w:rFonts w:ascii="Arial" w:hAnsi="Arial" w:cs="Arial"/>
          <w:color w:val="000000"/>
          <w:sz w:val="20"/>
          <w:szCs w:val="20"/>
          <w:lang w:val="id-ID"/>
        </w:rPr>
        <w:t xml:space="preserve"> and </w:t>
      </w:r>
      <w:r>
        <w:rPr>
          <w:rFonts w:ascii="Arial" w:hAnsi="Arial" w:cs="Arial"/>
          <w:color w:val="000000"/>
          <w:sz w:val="20"/>
          <w:szCs w:val="20"/>
          <w:lang w:val="id-ID"/>
        </w:rPr>
        <w:t>chart</w:t>
      </w:r>
      <w:r w:rsidRPr="005A01BC">
        <w:rPr>
          <w:rFonts w:ascii="Arial" w:hAnsi="Arial" w:cs="Arial"/>
          <w:color w:val="000000"/>
          <w:sz w:val="20"/>
          <w:szCs w:val="20"/>
          <w:lang w:val="id-ID"/>
        </w:rPr>
        <w:t xml:space="preserve">s by using sequential </w:t>
      </w:r>
      <w:r>
        <w:rPr>
          <w:rFonts w:ascii="Arial" w:hAnsi="Arial" w:cs="Arial"/>
          <w:color w:val="000000"/>
          <w:sz w:val="20"/>
          <w:szCs w:val="20"/>
          <w:lang w:val="id-ID"/>
        </w:rPr>
        <w:t>figures</w:t>
      </w:r>
      <w:r w:rsidRPr="005A01BC">
        <w:rPr>
          <w:rFonts w:ascii="Arial" w:hAnsi="Arial" w:cs="Arial"/>
          <w:color w:val="000000"/>
          <w:sz w:val="20"/>
          <w:szCs w:val="20"/>
          <w:lang w:val="id-ID"/>
        </w:rPr>
        <w:t xml:space="preserve"> numbering, eg Figure 1., Figure 2., and so on. </w:t>
      </w:r>
      <w:r>
        <w:rPr>
          <w:rFonts w:ascii="Arial" w:hAnsi="Arial" w:cs="Arial"/>
          <w:color w:val="000000"/>
          <w:sz w:val="20"/>
          <w:szCs w:val="20"/>
          <w:lang w:val="id-ID"/>
        </w:rPr>
        <w:t>Figures</w:t>
      </w:r>
      <w:r w:rsidRPr="005A01BC">
        <w:rPr>
          <w:rFonts w:ascii="Arial" w:hAnsi="Arial" w:cs="Arial"/>
          <w:color w:val="000000"/>
          <w:sz w:val="20"/>
          <w:szCs w:val="20"/>
          <w:lang w:val="id-ID"/>
        </w:rPr>
        <w:t xml:space="preserve"> placement is attempted under the corresponding text, not too far as in the example below</w:t>
      </w:r>
      <w:r>
        <w:rPr>
          <w:rFonts w:ascii="Arial" w:hAnsi="Arial" w:cs="Arial"/>
          <w:color w:val="000000"/>
          <w:sz w:val="20"/>
          <w:szCs w:val="20"/>
          <w:lang w:val="id-ID"/>
        </w:rPr>
        <w:t>.</w:t>
      </w:r>
      <w:r w:rsidR="001600F8">
        <w:rPr>
          <w:rFonts w:ascii="Arial" w:hAnsi="Arial" w:cs="Arial"/>
          <w:color w:val="000000"/>
          <w:sz w:val="20"/>
          <w:szCs w:val="20"/>
          <w:lang w:val="id-ID"/>
        </w:rPr>
        <w:t xml:space="preserve"> </w:t>
      </w:r>
    </w:p>
    <w:p w14:paraId="6190B2BA" w14:textId="77777777" w:rsidR="001600F8" w:rsidRPr="0084329E" w:rsidRDefault="001600F8" w:rsidP="001600F8">
      <w:pPr>
        <w:autoSpaceDE w:val="0"/>
        <w:autoSpaceDN w:val="0"/>
        <w:adjustRightInd w:val="0"/>
        <w:spacing w:before="120" w:after="120"/>
        <w:rPr>
          <w:rFonts w:ascii="Arial" w:hAnsi="Arial" w:cs="Arial"/>
          <w:b/>
          <w:color w:val="000000"/>
          <w:sz w:val="20"/>
          <w:szCs w:val="20"/>
          <w:lang w:val="id-ID"/>
        </w:rPr>
      </w:pPr>
      <w:r>
        <w:rPr>
          <w:rFonts w:ascii="Arial" w:hAnsi="Arial" w:cs="Arial"/>
          <w:b/>
          <w:color w:val="000000"/>
          <w:sz w:val="20"/>
          <w:szCs w:val="20"/>
          <w:lang w:val="id-ID"/>
        </w:rPr>
        <w:t>1)</w:t>
      </w:r>
      <w:r w:rsidRPr="0084329E">
        <w:rPr>
          <w:rFonts w:ascii="Arial" w:hAnsi="Arial" w:cs="Arial"/>
          <w:b/>
          <w:color w:val="000000"/>
          <w:sz w:val="20"/>
          <w:szCs w:val="20"/>
          <w:lang w:val="id-ID"/>
        </w:rPr>
        <w:t xml:space="preserve"> </w:t>
      </w:r>
      <w:r w:rsidR="005A01BC">
        <w:rPr>
          <w:rFonts w:ascii="Arial" w:hAnsi="Arial" w:cs="Arial"/>
          <w:b/>
          <w:color w:val="000000"/>
          <w:sz w:val="20"/>
          <w:szCs w:val="20"/>
          <w:lang w:val="id-ID"/>
        </w:rPr>
        <w:t>Charts/graphs Example</w:t>
      </w:r>
      <w:r w:rsidRPr="0084329E">
        <w:rPr>
          <w:rFonts w:ascii="Arial" w:hAnsi="Arial" w:cs="Arial"/>
          <w:b/>
          <w:color w:val="000000"/>
          <w:sz w:val="20"/>
          <w:szCs w:val="20"/>
          <w:lang w:val="id-ID"/>
        </w:rPr>
        <w:t xml:space="preserve"> </w:t>
      </w:r>
    </w:p>
    <w:p w14:paraId="07257B9D" w14:textId="77777777" w:rsidR="001600F8" w:rsidRDefault="005A01BC" w:rsidP="005A01BC">
      <w:pPr>
        <w:ind w:firstLine="567"/>
        <w:contextualSpacing/>
        <w:rPr>
          <w:rFonts w:ascii="Arial" w:hAnsi="Arial" w:cs="Arial"/>
          <w:sz w:val="20"/>
          <w:szCs w:val="20"/>
          <w:lang w:val="id-ID"/>
        </w:rPr>
      </w:pPr>
      <w:r w:rsidRPr="005A01BC">
        <w:rPr>
          <w:rFonts w:ascii="Arial" w:hAnsi="Arial" w:cs="Arial"/>
          <w:sz w:val="20"/>
          <w:szCs w:val="20"/>
          <w:lang w:val="id-ID"/>
        </w:rPr>
        <w:t xml:space="preserve">Below is an example to explain the graph depicted in picture 1. Description is written </w:t>
      </w:r>
      <w:r>
        <w:rPr>
          <w:rFonts w:ascii="Arial" w:hAnsi="Arial" w:cs="Arial"/>
          <w:sz w:val="20"/>
          <w:szCs w:val="20"/>
          <w:lang w:val="id-ID"/>
        </w:rPr>
        <w:t xml:space="preserve">in singled </w:t>
      </w:r>
      <w:r w:rsidRPr="005A01BC">
        <w:rPr>
          <w:rFonts w:ascii="Arial" w:hAnsi="Arial" w:cs="Arial"/>
          <w:sz w:val="20"/>
          <w:szCs w:val="20"/>
          <w:lang w:val="id-ID"/>
        </w:rPr>
        <w:t>space</w:t>
      </w:r>
      <w:r>
        <w:rPr>
          <w:rFonts w:ascii="Arial" w:hAnsi="Arial" w:cs="Arial"/>
          <w:sz w:val="20"/>
          <w:szCs w:val="20"/>
          <w:lang w:val="id-ID"/>
        </w:rPr>
        <w:t xml:space="preserve"> and</w:t>
      </w:r>
      <w:r w:rsidRPr="005A01BC">
        <w:rPr>
          <w:rFonts w:ascii="Arial" w:hAnsi="Arial" w:cs="Arial"/>
          <w:sz w:val="20"/>
          <w:szCs w:val="20"/>
          <w:lang w:val="id-ID"/>
        </w:rPr>
        <w:t xml:space="preserve"> made indented 1 Tab</w:t>
      </w:r>
      <w:r>
        <w:rPr>
          <w:rFonts w:ascii="Arial" w:hAnsi="Arial" w:cs="Arial"/>
          <w:sz w:val="20"/>
          <w:szCs w:val="20"/>
          <w:lang w:val="id-ID"/>
        </w:rPr>
        <w:t>.</w:t>
      </w:r>
    </w:p>
    <w:p w14:paraId="4403FB0B" w14:textId="74413175" w:rsidR="001600F8" w:rsidRDefault="007334F3" w:rsidP="001600F8">
      <w:pPr>
        <w:contextualSpacing/>
        <w:rPr>
          <w:rFonts w:ascii="Arial" w:hAnsi="Arial" w:cs="Arial"/>
          <w:sz w:val="20"/>
          <w:szCs w:val="20"/>
          <w:lang w:val="id-ID"/>
        </w:rPr>
      </w:pPr>
      <w:r>
        <w:rPr>
          <w:rFonts w:ascii="Arial" w:hAnsi="Arial" w:cs="Arial"/>
          <w:noProof/>
          <w:sz w:val="20"/>
          <w:szCs w:val="20"/>
        </w:rPr>
        <w:drawing>
          <wp:inline distT="0" distB="0" distL="0" distR="0" wp14:anchorId="15D057AD" wp14:editId="3C21B59E">
            <wp:extent cx="2457450" cy="21018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l="6891" t="24658" r="49199" b="17261"/>
                    <a:stretch>
                      <a:fillRect/>
                    </a:stretch>
                  </pic:blipFill>
                  <pic:spPr bwMode="auto">
                    <a:xfrm>
                      <a:off x="0" y="0"/>
                      <a:ext cx="2457450" cy="2101850"/>
                    </a:xfrm>
                    <a:prstGeom prst="rect">
                      <a:avLst/>
                    </a:prstGeom>
                    <a:noFill/>
                    <a:ln>
                      <a:noFill/>
                    </a:ln>
                  </pic:spPr>
                </pic:pic>
              </a:graphicData>
            </a:graphic>
          </wp:inline>
        </w:drawing>
      </w:r>
    </w:p>
    <w:p w14:paraId="67C2B9FF" w14:textId="77777777" w:rsidR="001600F8" w:rsidRDefault="005A01BC" w:rsidP="001600F8">
      <w:pPr>
        <w:spacing w:line="240" w:lineRule="auto"/>
        <w:ind w:left="547" w:hanging="547"/>
        <w:rPr>
          <w:rFonts w:ascii="Arial" w:hAnsi="Arial" w:cs="Arial"/>
          <w:sz w:val="20"/>
          <w:szCs w:val="20"/>
          <w:lang w:val="id-ID"/>
        </w:rPr>
      </w:pPr>
      <w:r w:rsidRPr="00B13CA0">
        <w:rPr>
          <w:rFonts w:ascii="Arial" w:hAnsi="Arial" w:cs="Arial"/>
          <w:b/>
          <w:bCs/>
          <w:sz w:val="20"/>
          <w:szCs w:val="20"/>
          <w:lang w:val="id-ID"/>
        </w:rPr>
        <w:t>Figure</w:t>
      </w:r>
      <w:r w:rsidR="001600F8" w:rsidRPr="00B13CA0">
        <w:rPr>
          <w:rFonts w:ascii="Arial" w:hAnsi="Arial" w:cs="Arial"/>
          <w:b/>
          <w:bCs/>
          <w:sz w:val="20"/>
          <w:szCs w:val="20"/>
          <w:lang w:val="id-ID"/>
        </w:rPr>
        <w:t xml:space="preserve"> </w:t>
      </w:r>
      <w:r w:rsidR="001600F8" w:rsidRPr="00B13CA0">
        <w:rPr>
          <w:rFonts w:ascii="Arial" w:hAnsi="Arial" w:cs="Arial"/>
          <w:b/>
          <w:bCs/>
          <w:sz w:val="20"/>
          <w:szCs w:val="20"/>
        </w:rPr>
        <w:t>1.</w:t>
      </w:r>
      <w:r w:rsidR="001600F8">
        <w:rPr>
          <w:rFonts w:ascii="Arial" w:hAnsi="Arial" w:cs="Arial"/>
          <w:sz w:val="20"/>
          <w:szCs w:val="20"/>
          <w:lang w:val="id-ID"/>
        </w:rPr>
        <w:t xml:space="preserve"> </w:t>
      </w:r>
      <w:r>
        <w:rPr>
          <w:rFonts w:ascii="Arial" w:hAnsi="Arial" w:cs="Arial"/>
          <w:sz w:val="20"/>
          <w:szCs w:val="20"/>
          <w:lang w:val="id-ID"/>
        </w:rPr>
        <w:t>Curve of</w:t>
      </w:r>
      <w:r w:rsidR="001600F8">
        <w:rPr>
          <w:rFonts w:ascii="Arial" w:hAnsi="Arial" w:cs="Arial"/>
          <w:sz w:val="20"/>
          <w:szCs w:val="20"/>
          <w:lang w:val="id-ID"/>
        </w:rPr>
        <w:t xml:space="preserve"> </w:t>
      </w:r>
      <w:r w:rsidR="001600F8" w:rsidRPr="00697F30">
        <w:rPr>
          <w:rFonts w:ascii="Arial" w:hAnsi="Arial" w:cs="Arial"/>
          <w:i/>
          <w:sz w:val="20"/>
          <w:szCs w:val="20"/>
          <w:lang w:val="id-ID"/>
        </w:rPr>
        <w:t>Nitrogen adsorption–desorption isotherms</w:t>
      </w:r>
      <w:r w:rsidR="001600F8" w:rsidRPr="00697F30">
        <w:rPr>
          <w:rFonts w:ascii="Arial" w:hAnsi="Arial" w:cs="Arial"/>
          <w:sz w:val="20"/>
          <w:szCs w:val="20"/>
          <w:lang w:val="id-ID"/>
        </w:rPr>
        <w:t xml:space="preserve"> </w:t>
      </w:r>
      <w:r w:rsidRPr="005A01BC">
        <w:rPr>
          <w:rFonts w:ascii="Arial" w:hAnsi="Arial" w:cs="Arial"/>
          <w:sz w:val="20"/>
          <w:szCs w:val="20"/>
          <w:lang w:val="id-ID"/>
        </w:rPr>
        <w:t xml:space="preserve">from the mesoporous carbon material to the relative pressure </w:t>
      </w:r>
      <w:r w:rsidR="001600F8">
        <w:rPr>
          <w:rFonts w:ascii="Arial" w:hAnsi="Arial" w:cs="Arial"/>
          <w:sz w:val="20"/>
          <w:szCs w:val="20"/>
          <w:lang w:val="id-ID"/>
        </w:rPr>
        <w:t xml:space="preserve"> (P/Po).</w:t>
      </w:r>
    </w:p>
    <w:p w14:paraId="34666625" w14:textId="77777777" w:rsidR="007201A1" w:rsidRDefault="007201A1" w:rsidP="001600F8">
      <w:pPr>
        <w:spacing w:line="240" w:lineRule="auto"/>
        <w:ind w:left="547" w:hanging="547"/>
        <w:rPr>
          <w:rFonts w:ascii="Arial" w:hAnsi="Arial" w:cs="Arial"/>
          <w:sz w:val="20"/>
          <w:szCs w:val="20"/>
          <w:lang w:val="id-ID"/>
        </w:rPr>
      </w:pPr>
    </w:p>
    <w:p w14:paraId="5769729B" w14:textId="77777777" w:rsidR="00D92996" w:rsidRPr="002E59DB" w:rsidRDefault="00D92996" w:rsidP="00D92996">
      <w:pPr>
        <w:autoSpaceDE w:val="0"/>
        <w:autoSpaceDN w:val="0"/>
        <w:adjustRightInd w:val="0"/>
        <w:spacing w:before="120" w:after="120"/>
        <w:rPr>
          <w:rFonts w:ascii="Arial" w:hAnsi="Arial" w:cs="Arial"/>
          <w:b/>
          <w:bCs/>
          <w:sz w:val="20"/>
          <w:szCs w:val="20"/>
          <w:lang w:val="id-ID"/>
        </w:rPr>
      </w:pPr>
      <w:r>
        <w:rPr>
          <w:rFonts w:ascii="Arial" w:hAnsi="Arial" w:cs="Arial"/>
          <w:b/>
          <w:bCs/>
          <w:sz w:val="20"/>
          <w:szCs w:val="20"/>
          <w:lang w:val="id-ID"/>
        </w:rPr>
        <w:t xml:space="preserve">2) </w:t>
      </w:r>
      <w:r w:rsidR="005A01BC">
        <w:rPr>
          <w:rFonts w:ascii="Arial" w:hAnsi="Arial" w:cs="Arial"/>
          <w:b/>
          <w:bCs/>
          <w:sz w:val="20"/>
          <w:szCs w:val="20"/>
          <w:lang w:val="id-ID"/>
        </w:rPr>
        <w:t>Figure Example</w:t>
      </w:r>
    </w:p>
    <w:p w14:paraId="035E83FF" w14:textId="77777777" w:rsidR="00D92996" w:rsidRDefault="005A01BC" w:rsidP="00D92996">
      <w:pPr>
        <w:ind w:firstLine="567"/>
        <w:rPr>
          <w:rFonts w:ascii="Arial" w:hAnsi="Arial" w:cs="Arial"/>
          <w:sz w:val="20"/>
          <w:szCs w:val="20"/>
          <w:lang w:val="id-ID"/>
        </w:rPr>
      </w:pPr>
      <w:r w:rsidRPr="005A01BC">
        <w:rPr>
          <w:rFonts w:ascii="Arial" w:hAnsi="Arial" w:cs="Arial"/>
          <w:sz w:val="20"/>
          <w:szCs w:val="20"/>
          <w:lang w:val="id-ID"/>
        </w:rPr>
        <w:t xml:space="preserve">The example of the following </w:t>
      </w:r>
      <w:r>
        <w:rPr>
          <w:rFonts w:ascii="Arial" w:hAnsi="Arial" w:cs="Arial"/>
          <w:sz w:val="20"/>
          <w:szCs w:val="20"/>
          <w:lang w:val="id-ID"/>
        </w:rPr>
        <w:t>figure</w:t>
      </w:r>
      <w:r w:rsidRPr="005A01BC">
        <w:rPr>
          <w:rFonts w:ascii="Arial" w:hAnsi="Arial" w:cs="Arial"/>
          <w:sz w:val="20"/>
          <w:szCs w:val="20"/>
          <w:lang w:val="id-ID"/>
        </w:rPr>
        <w:t xml:space="preserve"> is sorted as </w:t>
      </w:r>
      <w:r>
        <w:rPr>
          <w:rFonts w:ascii="Arial" w:hAnsi="Arial" w:cs="Arial"/>
          <w:sz w:val="20"/>
          <w:szCs w:val="20"/>
          <w:lang w:val="id-ID"/>
        </w:rPr>
        <w:t xml:space="preserve">Figure </w:t>
      </w:r>
      <w:r w:rsidRPr="005A01BC">
        <w:rPr>
          <w:rFonts w:ascii="Arial" w:hAnsi="Arial" w:cs="Arial"/>
          <w:sz w:val="20"/>
          <w:szCs w:val="20"/>
          <w:lang w:val="id-ID"/>
        </w:rPr>
        <w:t>2</w:t>
      </w:r>
      <w:r>
        <w:rPr>
          <w:rFonts w:ascii="Arial" w:hAnsi="Arial" w:cs="Arial"/>
          <w:sz w:val="20"/>
          <w:szCs w:val="20"/>
          <w:lang w:val="id-ID"/>
        </w:rPr>
        <w:t>.</w:t>
      </w:r>
    </w:p>
    <w:p w14:paraId="5BFA7F63" w14:textId="31E8CC5E" w:rsidR="00D92996" w:rsidRDefault="007334F3" w:rsidP="001600F8">
      <w:pPr>
        <w:spacing w:line="240" w:lineRule="auto"/>
        <w:ind w:left="547" w:hanging="547"/>
        <w:rPr>
          <w:rFonts w:ascii="Arial" w:hAnsi="Arial" w:cs="Arial"/>
          <w:sz w:val="20"/>
          <w:szCs w:val="20"/>
          <w:lang w:val="id-ID"/>
        </w:rPr>
      </w:pPr>
      <w:r>
        <w:rPr>
          <w:rFonts w:ascii="Arial" w:hAnsi="Arial" w:cs="Arial"/>
          <w:noProof/>
          <w:sz w:val="20"/>
          <w:szCs w:val="20"/>
          <w:lang w:val="id-ID"/>
        </w:rPr>
        <mc:AlternateContent>
          <mc:Choice Requires="wps">
            <w:drawing>
              <wp:inline distT="0" distB="0" distL="0" distR="0" wp14:anchorId="74C0577E" wp14:editId="36ECB502">
                <wp:extent cx="2548890" cy="2827020"/>
                <wp:effectExtent l="0" t="2540" r="0" b="0"/>
                <wp:docPr id="952709748"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8890" cy="2827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3DF3A5" w14:textId="3CBE9AED" w:rsidR="00D92996" w:rsidRDefault="007334F3" w:rsidP="00D92996">
                            <w:pPr>
                              <w:jc w:val="center"/>
                              <w:rPr>
                                <w:lang w:val="id-ID"/>
                              </w:rPr>
                            </w:pPr>
                            <w:r>
                              <w:rPr>
                                <w:noProof/>
                                <w:lang w:val="id-ID"/>
                              </w:rPr>
                              <w:drawing>
                                <wp:inline distT="0" distB="0" distL="0" distR="0" wp14:anchorId="38269936" wp14:editId="2997B9C6">
                                  <wp:extent cx="2343150" cy="199390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43150" cy="1993900"/>
                                          </a:xfrm>
                                          <a:prstGeom prst="rect">
                                            <a:avLst/>
                                          </a:prstGeom>
                                          <a:noFill/>
                                          <a:ln>
                                            <a:noFill/>
                                          </a:ln>
                                        </pic:spPr>
                                      </pic:pic>
                                    </a:graphicData>
                                  </a:graphic>
                                </wp:inline>
                              </w:drawing>
                            </w:r>
                          </w:p>
                          <w:p w14:paraId="1EB9027F" w14:textId="77777777" w:rsidR="00D92996" w:rsidRDefault="005A01BC" w:rsidP="00D92996">
                            <w:pPr>
                              <w:pStyle w:val="ListParagraph"/>
                              <w:spacing w:after="0" w:line="240" w:lineRule="auto"/>
                              <w:ind w:left="567" w:hanging="567"/>
                              <w:jc w:val="both"/>
                              <w:rPr>
                                <w:rFonts w:ascii="Arial" w:hAnsi="Arial" w:cs="Arial"/>
                                <w:noProof/>
                                <w:sz w:val="20"/>
                                <w:szCs w:val="20"/>
                                <w:lang w:val="id-ID"/>
                              </w:rPr>
                            </w:pPr>
                            <w:r w:rsidRPr="00B13CA0">
                              <w:rPr>
                                <w:rFonts w:ascii="Arial" w:hAnsi="Arial" w:cs="Arial"/>
                                <w:b/>
                                <w:bCs/>
                                <w:noProof/>
                                <w:sz w:val="20"/>
                                <w:szCs w:val="20"/>
                                <w:lang w:val="id-ID"/>
                              </w:rPr>
                              <w:t>Figure</w:t>
                            </w:r>
                            <w:r w:rsidR="00D92996" w:rsidRPr="00B13CA0">
                              <w:rPr>
                                <w:rFonts w:ascii="Arial" w:hAnsi="Arial" w:cs="Arial"/>
                                <w:b/>
                                <w:bCs/>
                                <w:noProof/>
                                <w:sz w:val="20"/>
                                <w:szCs w:val="20"/>
                                <w:lang w:val="id-ID"/>
                              </w:rPr>
                              <w:t xml:space="preserve"> 2.</w:t>
                            </w:r>
                            <w:r w:rsidR="00D92996" w:rsidRPr="0084329E">
                              <w:rPr>
                                <w:rFonts w:ascii="Arial" w:hAnsi="Arial" w:cs="Arial"/>
                                <w:noProof/>
                                <w:sz w:val="20"/>
                                <w:szCs w:val="20"/>
                                <w:lang w:val="id-ID"/>
                              </w:rPr>
                              <w:t xml:space="preserve"> </w:t>
                            </w:r>
                            <w:r w:rsidR="00D92996" w:rsidRPr="0084329E">
                              <w:rPr>
                                <w:rFonts w:ascii="Arial" w:hAnsi="Arial" w:cs="Arial"/>
                                <w:sz w:val="20"/>
                                <w:szCs w:val="20"/>
                                <w:lang w:val="id-ID"/>
                              </w:rPr>
                              <w:t xml:space="preserve">TEM </w:t>
                            </w:r>
                            <w:r>
                              <w:rPr>
                                <w:rFonts w:ascii="Arial" w:hAnsi="Arial" w:cs="Arial"/>
                                <w:noProof/>
                                <w:sz w:val="20"/>
                                <w:szCs w:val="20"/>
                                <w:lang w:val="id-ID"/>
                              </w:rPr>
                              <w:t xml:space="preserve">Image </w:t>
                            </w:r>
                            <w:r>
                              <w:rPr>
                                <w:rFonts w:ascii="Arial" w:hAnsi="Arial" w:cs="Arial"/>
                                <w:sz w:val="20"/>
                                <w:szCs w:val="20"/>
                                <w:lang w:val="id-ID"/>
                              </w:rPr>
                              <w:t>of c</w:t>
                            </w:r>
                            <w:r w:rsidR="00D92996" w:rsidRPr="0084329E">
                              <w:rPr>
                                <w:rFonts w:ascii="Arial" w:hAnsi="Arial" w:cs="Arial"/>
                                <w:sz w:val="20"/>
                                <w:szCs w:val="20"/>
                                <w:lang w:val="id-ID"/>
                              </w:rPr>
                              <w:t xml:space="preserve">arbon mesoporous </w:t>
                            </w:r>
                            <w:r w:rsidRPr="0084329E">
                              <w:rPr>
                                <w:rFonts w:ascii="Arial" w:hAnsi="Arial" w:cs="Arial"/>
                                <w:sz w:val="20"/>
                                <w:szCs w:val="20"/>
                                <w:lang w:val="id-ID"/>
                              </w:rPr>
                              <w:t>material</w:t>
                            </w:r>
                            <w:r>
                              <w:rPr>
                                <w:rFonts w:ascii="Arial" w:hAnsi="Arial" w:cs="Arial"/>
                                <w:sz w:val="20"/>
                                <w:szCs w:val="20"/>
                                <w:lang w:val="id-ID"/>
                              </w:rPr>
                              <w:t xml:space="preserve"> </w:t>
                            </w:r>
                            <w:r w:rsidR="007201A1">
                              <w:rPr>
                                <w:rFonts w:ascii="Arial" w:hAnsi="Arial" w:cs="Arial"/>
                                <w:sz w:val="20"/>
                                <w:szCs w:val="20"/>
                                <w:lang w:val="id-ID"/>
                              </w:rPr>
                              <w:t>after removal of</w:t>
                            </w:r>
                            <w:r w:rsidR="00D92996" w:rsidRPr="0084329E">
                              <w:rPr>
                                <w:rFonts w:ascii="Arial" w:hAnsi="Arial" w:cs="Arial"/>
                                <w:sz w:val="20"/>
                                <w:szCs w:val="20"/>
                                <w:lang w:val="id-ID"/>
                              </w:rPr>
                              <w:t xml:space="preserve"> silica </w:t>
                            </w:r>
                            <w:r w:rsidR="007201A1">
                              <w:rPr>
                                <w:rFonts w:ascii="Arial" w:hAnsi="Arial" w:cs="Arial"/>
                                <w:sz w:val="20"/>
                                <w:szCs w:val="20"/>
                                <w:lang w:val="id-ID"/>
                              </w:rPr>
                              <w:t>using</w:t>
                            </w:r>
                            <w:r w:rsidR="00D92996" w:rsidRPr="0084329E">
                              <w:rPr>
                                <w:rFonts w:ascii="Arial" w:hAnsi="Arial" w:cs="Arial"/>
                                <w:sz w:val="20"/>
                                <w:szCs w:val="20"/>
                                <w:lang w:val="id-ID"/>
                              </w:rPr>
                              <w:t>: a. HF 10%; b.HF 20%; c. HF 30% and d. HF 40%</w:t>
                            </w:r>
                            <w:r w:rsidR="00D92996">
                              <w:rPr>
                                <w:rFonts w:ascii="Arial" w:hAnsi="Arial" w:cs="Arial"/>
                                <w:sz w:val="20"/>
                                <w:szCs w:val="20"/>
                                <w:lang w:val="id-ID"/>
                              </w:rPr>
                              <w:t>.</w:t>
                            </w:r>
                          </w:p>
                          <w:p w14:paraId="3AA177DC" w14:textId="77777777" w:rsidR="00D92996" w:rsidRPr="008528F5" w:rsidRDefault="00D92996" w:rsidP="00D92996">
                            <w:pPr>
                              <w:rPr>
                                <w:lang w:val="id-ID"/>
                              </w:rPr>
                            </w:pPr>
                          </w:p>
                        </w:txbxContent>
                      </wps:txbx>
                      <wps:bodyPr rot="0" vert="horz" wrap="square" lIns="18000" tIns="45720" rIns="18000" bIns="45720" anchor="t" anchorCtr="0" upright="1">
                        <a:noAutofit/>
                      </wps:bodyPr>
                    </wps:wsp>
                  </a:graphicData>
                </a:graphic>
              </wp:inline>
            </w:drawing>
          </mc:Choice>
          <mc:Fallback>
            <w:pict>
              <v:shape w14:anchorId="74C0577E" id="Text Box 26" o:spid="_x0000_s1028" type="#_x0000_t202" style="width:200.7pt;height:22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" filled="f" stroked="f">
                <v:textbox inset=".5mm,,.5mm">
                  <w:txbxContent>
                    <w:p w14:paraId="773DF3A5" w14:textId="3CBE9AED" w:rsidR="00D92996" w:rsidRDefault="007334F3" w:rsidP="00D92996">
                      <w:pPr>
                        <w:jc w:val="center"/>
                        <w:rPr>
                          <w:lang w:val="id-ID"/>
                        </w:rPr>
                      </w:pPr>
                      <w:r>
                        <w:rPr>
                          <w:noProof/>
                          <w:lang w:val="id-ID"/>
                        </w:rPr>
                        <w:drawing>
                          <wp:inline distT="0" distB="0" distL="0" distR="0" wp14:anchorId="38269936" wp14:editId="2997B9C6">
                            <wp:extent cx="2343150" cy="199390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43150" cy="1993900"/>
                                    </a:xfrm>
                                    <a:prstGeom prst="rect">
                                      <a:avLst/>
                                    </a:prstGeom>
                                    <a:noFill/>
                                    <a:ln>
                                      <a:noFill/>
                                    </a:ln>
                                  </pic:spPr>
                                </pic:pic>
                              </a:graphicData>
                            </a:graphic>
                          </wp:inline>
                        </w:drawing>
                      </w:r>
                    </w:p>
                    <w:p w14:paraId="1EB9027F" w14:textId="77777777" w:rsidR="00D92996" w:rsidRDefault="005A01BC" w:rsidP="00D92996">
                      <w:pPr>
                        <w:pStyle w:val="ListParagraph"/>
                        <w:spacing w:after="0" w:line="240" w:lineRule="auto"/>
                        <w:ind w:left="567" w:hanging="567"/>
                        <w:jc w:val="both"/>
                        <w:rPr>
                          <w:rFonts w:ascii="Arial" w:hAnsi="Arial" w:cs="Arial"/>
                          <w:noProof/>
                          <w:sz w:val="20"/>
                          <w:szCs w:val="20"/>
                          <w:lang w:val="id-ID"/>
                        </w:rPr>
                      </w:pPr>
                      <w:r w:rsidRPr="00B13CA0">
                        <w:rPr>
                          <w:rFonts w:ascii="Arial" w:hAnsi="Arial" w:cs="Arial"/>
                          <w:b/>
                          <w:bCs/>
                          <w:noProof/>
                          <w:sz w:val="20"/>
                          <w:szCs w:val="20"/>
                          <w:lang w:val="id-ID"/>
                        </w:rPr>
                        <w:t>Figure</w:t>
                      </w:r>
                      <w:r w:rsidR="00D92996" w:rsidRPr="00B13CA0">
                        <w:rPr>
                          <w:rFonts w:ascii="Arial" w:hAnsi="Arial" w:cs="Arial"/>
                          <w:b/>
                          <w:bCs/>
                          <w:noProof/>
                          <w:sz w:val="20"/>
                          <w:szCs w:val="20"/>
                          <w:lang w:val="id-ID"/>
                        </w:rPr>
                        <w:t xml:space="preserve"> 2.</w:t>
                      </w:r>
                      <w:r w:rsidR="00D92996" w:rsidRPr="0084329E">
                        <w:rPr>
                          <w:rFonts w:ascii="Arial" w:hAnsi="Arial" w:cs="Arial"/>
                          <w:noProof/>
                          <w:sz w:val="20"/>
                          <w:szCs w:val="20"/>
                          <w:lang w:val="id-ID"/>
                        </w:rPr>
                        <w:t xml:space="preserve"> </w:t>
                      </w:r>
                      <w:r w:rsidR="00D92996" w:rsidRPr="0084329E">
                        <w:rPr>
                          <w:rFonts w:ascii="Arial" w:hAnsi="Arial" w:cs="Arial"/>
                          <w:sz w:val="20"/>
                          <w:szCs w:val="20"/>
                          <w:lang w:val="id-ID"/>
                        </w:rPr>
                        <w:t xml:space="preserve">TEM </w:t>
                      </w:r>
                      <w:r>
                        <w:rPr>
                          <w:rFonts w:ascii="Arial" w:hAnsi="Arial" w:cs="Arial"/>
                          <w:noProof/>
                          <w:sz w:val="20"/>
                          <w:szCs w:val="20"/>
                          <w:lang w:val="id-ID"/>
                        </w:rPr>
                        <w:t xml:space="preserve">Image </w:t>
                      </w:r>
                      <w:r>
                        <w:rPr>
                          <w:rFonts w:ascii="Arial" w:hAnsi="Arial" w:cs="Arial"/>
                          <w:sz w:val="20"/>
                          <w:szCs w:val="20"/>
                          <w:lang w:val="id-ID"/>
                        </w:rPr>
                        <w:t>of c</w:t>
                      </w:r>
                      <w:r w:rsidR="00D92996" w:rsidRPr="0084329E">
                        <w:rPr>
                          <w:rFonts w:ascii="Arial" w:hAnsi="Arial" w:cs="Arial"/>
                          <w:sz w:val="20"/>
                          <w:szCs w:val="20"/>
                          <w:lang w:val="id-ID"/>
                        </w:rPr>
                        <w:t xml:space="preserve">arbon mesoporous </w:t>
                      </w:r>
                      <w:r w:rsidRPr="0084329E">
                        <w:rPr>
                          <w:rFonts w:ascii="Arial" w:hAnsi="Arial" w:cs="Arial"/>
                          <w:sz w:val="20"/>
                          <w:szCs w:val="20"/>
                          <w:lang w:val="id-ID"/>
                        </w:rPr>
                        <w:t>material</w:t>
                      </w:r>
                      <w:r>
                        <w:rPr>
                          <w:rFonts w:ascii="Arial" w:hAnsi="Arial" w:cs="Arial"/>
                          <w:sz w:val="20"/>
                          <w:szCs w:val="20"/>
                          <w:lang w:val="id-ID"/>
                        </w:rPr>
                        <w:t xml:space="preserve"> </w:t>
                      </w:r>
                      <w:r w:rsidR="007201A1">
                        <w:rPr>
                          <w:rFonts w:ascii="Arial" w:hAnsi="Arial" w:cs="Arial"/>
                          <w:sz w:val="20"/>
                          <w:szCs w:val="20"/>
                          <w:lang w:val="id-ID"/>
                        </w:rPr>
                        <w:t>after removal of</w:t>
                      </w:r>
                      <w:r w:rsidR="00D92996" w:rsidRPr="0084329E">
                        <w:rPr>
                          <w:rFonts w:ascii="Arial" w:hAnsi="Arial" w:cs="Arial"/>
                          <w:sz w:val="20"/>
                          <w:szCs w:val="20"/>
                          <w:lang w:val="id-ID"/>
                        </w:rPr>
                        <w:t xml:space="preserve"> silica </w:t>
                      </w:r>
                      <w:r w:rsidR="007201A1">
                        <w:rPr>
                          <w:rFonts w:ascii="Arial" w:hAnsi="Arial" w:cs="Arial"/>
                          <w:sz w:val="20"/>
                          <w:szCs w:val="20"/>
                          <w:lang w:val="id-ID"/>
                        </w:rPr>
                        <w:t>using</w:t>
                      </w:r>
                      <w:r w:rsidR="00D92996" w:rsidRPr="0084329E">
                        <w:rPr>
                          <w:rFonts w:ascii="Arial" w:hAnsi="Arial" w:cs="Arial"/>
                          <w:sz w:val="20"/>
                          <w:szCs w:val="20"/>
                          <w:lang w:val="id-ID"/>
                        </w:rPr>
                        <w:t>: a. HF 10%; b.HF 20%; c. HF 30% and d. HF 40%</w:t>
                      </w:r>
                      <w:r w:rsidR="00D92996">
                        <w:rPr>
                          <w:rFonts w:ascii="Arial" w:hAnsi="Arial" w:cs="Arial"/>
                          <w:sz w:val="20"/>
                          <w:szCs w:val="20"/>
                          <w:lang w:val="id-ID"/>
                        </w:rPr>
                        <w:t>.</w:t>
                      </w:r>
                    </w:p>
                    <w:p w14:paraId="3AA177DC" w14:textId="77777777" w:rsidR="00D92996" w:rsidRPr="008528F5" w:rsidRDefault="00D92996" w:rsidP="00D92996">
                      <w:pPr>
                        <w:rPr>
                          <w:lang w:val="id-ID"/>
                        </w:rPr>
                      </w:pPr>
                    </w:p>
                  </w:txbxContent>
                </v:textbox>
                <w10:anchorlock/>
              </v:shape>
            </w:pict>
          </mc:Fallback>
        </mc:AlternateContent>
      </w:r>
    </w:p>
    <w:p w14:paraId="33F5EA2F" w14:textId="77777777" w:rsidR="00D92996" w:rsidRDefault="00D92996" w:rsidP="001600F8">
      <w:pPr>
        <w:spacing w:line="240" w:lineRule="auto"/>
        <w:ind w:left="547" w:hanging="547"/>
        <w:rPr>
          <w:rFonts w:ascii="Arial" w:hAnsi="Arial" w:cs="Arial"/>
          <w:sz w:val="20"/>
          <w:szCs w:val="20"/>
          <w:lang w:val="id-ID"/>
        </w:rPr>
      </w:pPr>
    </w:p>
    <w:p w14:paraId="7C25D228" w14:textId="77777777" w:rsidR="00D92996" w:rsidRPr="002E59DB" w:rsidRDefault="00D92996" w:rsidP="00D92996">
      <w:pPr>
        <w:autoSpaceDE w:val="0"/>
        <w:autoSpaceDN w:val="0"/>
        <w:adjustRightInd w:val="0"/>
        <w:spacing w:before="120" w:after="120"/>
        <w:rPr>
          <w:rFonts w:ascii="Arial" w:hAnsi="Arial" w:cs="Arial"/>
          <w:b/>
          <w:bCs/>
          <w:sz w:val="20"/>
          <w:szCs w:val="20"/>
          <w:lang w:val="id-ID"/>
        </w:rPr>
      </w:pPr>
      <w:r>
        <w:rPr>
          <w:rFonts w:ascii="Arial" w:hAnsi="Arial" w:cs="Arial"/>
          <w:b/>
          <w:bCs/>
          <w:sz w:val="20"/>
          <w:szCs w:val="20"/>
          <w:lang w:val="id-ID"/>
        </w:rPr>
        <w:t xml:space="preserve">a) </w:t>
      </w:r>
      <w:r w:rsidR="007201A1">
        <w:rPr>
          <w:rFonts w:ascii="Arial" w:hAnsi="Arial" w:cs="Arial"/>
          <w:b/>
          <w:bCs/>
          <w:sz w:val="20"/>
          <w:szCs w:val="20"/>
          <w:lang w:val="id-ID"/>
        </w:rPr>
        <w:t>Reaction Example</w:t>
      </w:r>
    </w:p>
    <w:p w14:paraId="51FC3481" w14:textId="77777777" w:rsidR="001600F8" w:rsidRDefault="007201A1" w:rsidP="00D92996">
      <w:pPr>
        <w:ind w:firstLine="567"/>
        <w:rPr>
          <w:rFonts w:ascii="Arial" w:hAnsi="Arial" w:cs="Arial"/>
          <w:sz w:val="20"/>
          <w:szCs w:val="20"/>
          <w:lang w:val="id-ID"/>
        </w:rPr>
      </w:pPr>
      <w:r w:rsidRPr="007201A1">
        <w:rPr>
          <w:rFonts w:ascii="Arial" w:hAnsi="Arial" w:cs="Arial"/>
          <w:sz w:val="20"/>
          <w:szCs w:val="20"/>
          <w:lang w:val="id-ID"/>
        </w:rPr>
        <w:t>For long reactions it should be presented as wide as a paper with 1 column as shown in Figure 3</w:t>
      </w:r>
      <w:r w:rsidR="00D92996">
        <w:rPr>
          <w:rFonts w:ascii="Arial" w:hAnsi="Arial" w:cs="Arial"/>
          <w:sz w:val="20"/>
          <w:szCs w:val="20"/>
          <w:lang w:val="id-ID"/>
        </w:rPr>
        <w:t>.</w:t>
      </w:r>
    </w:p>
    <w:p w14:paraId="537708F6" w14:textId="77777777" w:rsidR="00D92996" w:rsidRDefault="00D92996" w:rsidP="001600F8">
      <w:pPr>
        <w:contextualSpacing/>
        <w:rPr>
          <w:rFonts w:ascii="Arial" w:hAnsi="Arial" w:cs="Arial"/>
          <w:sz w:val="20"/>
          <w:szCs w:val="20"/>
          <w:lang w:val="id-ID"/>
        </w:rPr>
      </w:pPr>
    </w:p>
    <w:p w14:paraId="189FA5E1" w14:textId="77777777" w:rsidR="007201A1" w:rsidRDefault="007201A1" w:rsidP="001600F8">
      <w:pPr>
        <w:contextualSpacing/>
        <w:rPr>
          <w:rFonts w:ascii="Arial" w:hAnsi="Arial" w:cs="Arial"/>
          <w:b/>
          <w:sz w:val="20"/>
          <w:szCs w:val="20"/>
          <w:lang w:val="id-ID"/>
        </w:rPr>
      </w:pPr>
      <w:r w:rsidRPr="007201A1">
        <w:rPr>
          <w:rFonts w:ascii="Arial" w:hAnsi="Arial" w:cs="Arial"/>
          <w:b/>
          <w:sz w:val="20"/>
          <w:szCs w:val="20"/>
          <w:lang w:val="id-ID"/>
        </w:rPr>
        <w:t xml:space="preserve">b) </w:t>
      </w:r>
      <w:r>
        <w:rPr>
          <w:rFonts w:ascii="Arial" w:hAnsi="Arial" w:cs="Arial"/>
          <w:b/>
          <w:sz w:val="20"/>
          <w:szCs w:val="20"/>
          <w:lang w:val="id-ID"/>
        </w:rPr>
        <w:t xml:space="preserve"> Equation Example</w:t>
      </w:r>
    </w:p>
    <w:p w14:paraId="3FAB5A6B" w14:textId="77777777" w:rsidR="007201A1" w:rsidRDefault="007201A1" w:rsidP="007201A1">
      <w:pPr>
        <w:autoSpaceDE w:val="0"/>
        <w:autoSpaceDN w:val="0"/>
        <w:adjustRightInd w:val="0"/>
        <w:ind w:firstLine="567"/>
        <w:rPr>
          <w:rFonts w:ascii="Arial" w:hAnsi="Arial" w:cs="Arial"/>
          <w:sz w:val="20"/>
          <w:szCs w:val="20"/>
          <w:lang w:val="id-ID"/>
        </w:rPr>
      </w:pPr>
      <w:r w:rsidRPr="007201A1">
        <w:rPr>
          <w:rFonts w:ascii="Arial" w:hAnsi="Arial" w:cs="Arial"/>
          <w:sz w:val="20"/>
          <w:szCs w:val="20"/>
          <w:lang w:val="id-ID"/>
        </w:rPr>
        <w:t>The reaction equation is expressed in a separate line of text with blank spaces above and below, The equation must be clear and the expression used is described in the text. The equations are numbered with Arabic letters in parentheses as in the example below:</w:t>
      </w:r>
    </w:p>
    <w:p w14:paraId="2BB87EC2" w14:textId="703B5604" w:rsidR="007201A1" w:rsidRDefault="007201A1" w:rsidP="005D75FF">
      <w:pPr>
        <w:autoSpaceDE w:val="0"/>
        <w:autoSpaceDN w:val="0"/>
        <w:adjustRightInd w:val="0"/>
        <w:spacing w:line="240" w:lineRule="auto"/>
        <w:ind w:firstLine="567"/>
        <w:rPr>
          <w:lang w:val="id-ID"/>
        </w:rPr>
      </w:pPr>
      <w:r w:rsidRPr="007201A1">
        <w:rPr>
          <w:lang w:val="en-GB"/>
        </w:rPr>
        <w:t xml:space="preserve"> </w:t>
      </w:r>
      <w:r w:rsidR="007334F3">
        <w:rPr>
          <w:noProof/>
          <w:lang w:val="en-GB"/>
        </w:rPr>
        <w:drawing>
          <wp:inline distT="0" distB="0" distL="0" distR="0" wp14:anchorId="45E7EF15" wp14:editId="274A80C9">
            <wp:extent cx="1066800" cy="22860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066800" cy="228600"/>
                    </a:xfrm>
                    <a:prstGeom prst="rect">
                      <a:avLst/>
                    </a:prstGeom>
                    <a:noFill/>
                    <a:ln>
                      <a:noFill/>
                    </a:ln>
                  </pic:spPr>
                </pic:pic>
              </a:graphicData>
            </a:graphic>
          </wp:inline>
        </w:drawing>
      </w:r>
      <w:r>
        <w:rPr>
          <w:lang w:val="id-ID"/>
        </w:rPr>
        <w:t xml:space="preserve">                (1)</w:t>
      </w:r>
    </w:p>
    <w:p w14:paraId="5FE3A1AE" w14:textId="77777777" w:rsidR="007201A1" w:rsidRPr="007201A1" w:rsidRDefault="007201A1" w:rsidP="007201A1">
      <w:pPr>
        <w:ind w:firstLine="567"/>
        <w:contextualSpacing/>
        <w:rPr>
          <w:rFonts w:ascii="Arial" w:hAnsi="Arial" w:cs="Arial"/>
          <w:sz w:val="20"/>
          <w:szCs w:val="20"/>
          <w:lang w:val="id-ID"/>
        </w:rPr>
        <w:sectPr w:rsidR="007201A1" w:rsidRPr="007201A1" w:rsidSect="00CB3BE8">
          <w:type w:val="continuous"/>
          <w:pgSz w:w="11906" w:h="16838" w:code="9"/>
          <w:pgMar w:top="1843" w:right="1701" w:bottom="1418" w:left="1701" w:header="992" w:footer="851" w:gutter="0"/>
          <w:cols w:num="2" w:space="567"/>
          <w:docGrid w:linePitch="360"/>
        </w:sectPr>
      </w:pPr>
    </w:p>
    <w:p w14:paraId="3ABE7BCF" w14:textId="77777777" w:rsidR="007201A1" w:rsidRDefault="007201A1" w:rsidP="001600F8">
      <w:pPr>
        <w:contextualSpacing/>
        <w:rPr>
          <w:rFonts w:ascii="Arial" w:hAnsi="Arial" w:cs="Arial"/>
          <w:b/>
          <w:sz w:val="20"/>
          <w:szCs w:val="20"/>
        </w:rPr>
      </w:pPr>
    </w:p>
    <w:p w14:paraId="38A087BF" w14:textId="1C1D6CE5" w:rsidR="00D92996" w:rsidRDefault="007334F3" w:rsidP="001600F8">
      <w:pPr>
        <w:contextualSpacing/>
        <w:rPr>
          <w:rFonts w:ascii="Arial" w:hAnsi="Arial" w:cs="Arial"/>
          <w:sz w:val="20"/>
          <w:szCs w:val="20"/>
          <w:lang w:val="id-ID"/>
        </w:rPr>
      </w:pPr>
      <w:r>
        <w:rPr>
          <w:rFonts w:ascii="Arial" w:hAnsi="Arial" w:cs="Arial"/>
          <w:noProof/>
          <w:sz w:val="20"/>
          <w:szCs w:val="20"/>
          <w:lang w:val="id-ID"/>
        </w:rPr>
        <w:lastRenderedPageBreak/>
        <mc:AlternateContent>
          <mc:Choice Requires="wps">
            <w:drawing>
              <wp:inline distT="0" distB="0" distL="0" distR="0" wp14:anchorId="6DCBC833" wp14:editId="242AE199">
                <wp:extent cx="5347970" cy="1456690"/>
                <wp:effectExtent l="3810" t="0" r="1270" b="1905"/>
                <wp:docPr id="82779949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7970" cy="14566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D236DD" w14:textId="3687F394" w:rsidR="00D92996" w:rsidRDefault="007334F3" w:rsidP="00D92996">
                            <w:pPr>
                              <w:jc w:val="center"/>
                              <w:rPr>
                                <w:rFonts w:ascii="Arial" w:hAnsi="Arial" w:cs="Arial"/>
                                <w:b/>
                                <w:sz w:val="20"/>
                                <w:szCs w:val="20"/>
                                <w:lang w:val="id-ID"/>
                              </w:rPr>
                            </w:pPr>
                            <w:r>
                              <w:rPr>
                                <w:rFonts w:ascii="Arial" w:hAnsi="Arial" w:cs="Arial"/>
                                <w:b/>
                                <w:noProof/>
                                <w:sz w:val="20"/>
                                <w:szCs w:val="20"/>
                              </w:rPr>
                              <w:drawing>
                                <wp:inline distT="0" distB="0" distL="0" distR="0" wp14:anchorId="3BD089FB" wp14:editId="2AC3D9D1">
                                  <wp:extent cx="4819650" cy="109220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lum bright="-36000"/>
                                            <a:extLst>
                                              <a:ext uri="{28A0092B-C50C-407E-A947-70E740481C1C}">
                                                <a14:useLocalDpi xmlns:a14="http://schemas.microsoft.com/office/drawing/2010/main" val="0"/>
                                              </a:ext>
                                            </a:extLst>
                                          </a:blip>
                                          <a:srcRect/>
                                          <a:stretch>
                                            <a:fillRect/>
                                          </a:stretch>
                                        </pic:blipFill>
                                        <pic:spPr bwMode="auto">
                                          <a:xfrm>
                                            <a:off x="0" y="0"/>
                                            <a:ext cx="4819650" cy="1092200"/>
                                          </a:xfrm>
                                          <a:prstGeom prst="rect">
                                            <a:avLst/>
                                          </a:prstGeom>
                                          <a:noFill/>
                                          <a:ln>
                                            <a:noFill/>
                                          </a:ln>
                                        </pic:spPr>
                                      </pic:pic>
                                    </a:graphicData>
                                  </a:graphic>
                                </wp:inline>
                              </w:drawing>
                            </w:r>
                          </w:p>
                          <w:p w14:paraId="4E8F95C0" w14:textId="2393B86A" w:rsidR="00D92996" w:rsidRPr="00952A9F" w:rsidRDefault="00B13CA0" w:rsidP="005D75FF">
                            <w:pPr>
                              <w:pStyle w:val="HTMLPreformatted"/>
                              <w:shd w:val="clear" w:color="auto" w:fill="FFFFFF"/>
                              <w:jc w:val="center"/>
                              <w:rPr>
                                <w:rFonts w:ascii="Arial" w:hAnsi="Arial" w:cs="Arial"/>
                              </w:rPr>
                            </w:pPr>
                            <w:r w:rsidRPr="00B13CA0">
                              <w:rPr>
                                <w:rFonts w:ascii="Arial" w:hAnsi="Arial" w:cs="Arial"/>
                                <w:b/>
                                <w:bCs/>
                              </w:rPr>
                              <w:t>Figure 3</w:t>
                            </w:r>
                            <w:r w:rsidR="00D92996" w:rsidRPr="00B13CA0">
                              <w:rPr>
                                <w:rFonts w:ascii="Arial" w:hAnsi="Arial" w:cs="Arial"/>
                                <w:b/>
                                <w:bCs/>
                              </w:rPr>
                              <w:t>.</w:t>
                            </w:r>
                            <w:r w:rsidR="00D92996" w:rsidRPr="00C21616">
                              <w:rPr>
                                <w:rFonts w:ascii="Arial" w:hAnsi="Arial" w:cs="Arial"/>
                              </w:rPr>
                              <w:t xml:space="preserve"> </w:t>
                            </w:r>
                            <w:r w:rsidR="005D75FF" w:rsidRPr="005D75FF">
                              <w:rPr>
                                <w:rFonts w:ascii="Arial" w:hAnsi="Arial" w:cs="Arial"/>
                              </w:rPr>
                              <w:t>I</w:t>
                            </w:r>
                            <w:r w:rsidR="00D92996" w:rsidRPr="005D75FF">
                              <w:rPr>
                                <w:rFonts w:ascii="Arial" w:hAnsi="Arial" w:cs="Arial"/>
                              </w:rPr>
                              <w:t xml:space="preserve">nteraksi </w:t>
                            </w:r>
                            <w:r w:rsidR="005D75FF" w:rsidRPr="005D75FF">
                              <w:rPr>
                                <w:rFonts w:ascii="Arial" w:hAnsi="Arial" w:cs="Arial"/>
                              </w:rPr>
                              <w:t xml:space="preserve">model of </w:t>
                            </w:r>
                            <w:r w:rsidR="005D75FF" w:rsidRPr="005D75FF">
                              <w:rPr>
                                <w:rFonts w:ascii="Arial" w:hAnsi="Arial" w:cs="Arial"/>
                                <w:color w:val="212121"/>
                                <w:lang w:val="en"/>
                              </w:rPr>
                              <w:t>Lignocellulosic sulphonate</w:t>
                            </w:r>
                            <w:r w:rsidR="005D75FF" w:rsidRPr="005D75FF">
                              <w:rPr>
                                <w:rFonts w:ascii="Arial" w:hAnsi="Arial" w:cs="Arial"/>
                              </w:rPr>
                              <w:t xml:space="preserve"> </w:t>
                            </w:r>
                            <w:r w:rsidR="005D75FF" w:rsidRPr="005D75FF">
                              <w:rPr>
                                <w:rFonts w:ascii="Arial" w:hAnsi="Arial" w:cs="Arial"/>
                                <w:color w:val="212121"/>
                                <w:lang w:val="en"/>
                              </w:rPr>
                              <w:t xml:space="preserve">with </w:t>
                            </w:r>
                            <w:r w:rsidR="00D92996" w:rsidRPr="005D75FF">
                              <w:rPr>
                                <w:rFonts w:ascii="Arial" w:hAnsi="Arial" w:cs="Arial"/>
                                <w:i/>
                              </w:rPr>
                              <w:t>basic violet 10</w:t>
                            </w:r>
                            <w:r w:rsidR="00D92996">
                              <w:rPr>
                                <w:rFonts w:ascii="Arial" w:hAnsi="Arial" w:cs="Arial"/>
                                <w:i/>
                              </w:rPr>
                              <w:t>.</w:t>
                            </w:r>
                          </w:p>
                        </w:txbxContent>
                      </wps:txbx>
                      <wps:bodyPr rot="0" vert="horz" wrap="square" lIns="91440" tIns="45720" rIns="91440" bIns="45720" anchor="t" anchorCtr="0" upright="1">
                        <a:noAutofit/>
                      </wps:bodyPr>
                    </wps:wsp>
                  </a:graphicData>
                </a:graphic>
              </wp:inline>
            </w:drawing>
          </mc:Choice>
          <mc:Fallback>
            <w:pict>
              <v:shape w14:anchorId="6DCBC833" id="Text Box 23" o:spid="_x0000_s1029" type="#_x0000_t202" style="width:421.1pt;height:114.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" stroked="f">
                <v:textbox>
                  <w:txbxContent>
                    <w:p w14:paraId="4FD236DD" w14:textId="3687F394" w:rsidR="00D92996" w:rsidRDefault="007334F3" w:rsidP="00D92996">
                      <w:pPr>
                        <w:jc w:val="center"/>
                        <w:rPr>
                          <w:rFonts w:ascii="Arial" w:hAnsi="Arial" w:cs="Arial"/>
                          <w:b/>
                          <w:sz w:val="20"/>
                          <w:szCs w:val="20"/>
                          <w:lang w:val="id-ID"/>
                        </w:rPr>
                      </w:pPr>
                      <w:r>
                        <w:rPr>
                          <w:rFonts w:ascii="Arial" w:hAnsi="Arial" w:cs="Arial"/>
                          <w:b/>
                          <w:noProof/>
                          <w:sz w:val="20"/>
                          <w:szCs w:val="20"/>
                        </w:rPr>
                        <w:drawing>
                          <wp:inline distT="0" distB="0" distL="0" distR="0" wp14:anchorId="3BD089FB" wp14:editId="2AC3D9D1">
                            <wp:extent cx="4819650" cy="109220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lum bright="-36000"/>
                                      <a:extLst>
                                        <a:ext uri="{28A0092B-C50C-407E-A947-70E740481C1C}">
                                          <a14:useLocalDpi xmlns:a14="http://schemas.microsoft.com/office/drawing/2010/main" val="0"/>
                                        </a:ext>
                                      </a:extLst>
                                    </a:blip>
                                    <a:srcRect/>
                                    <a:stretch>
                                      <a:fillRect/>
                                    </a:stretch>
                                  </pic:blipFill>
                                  <pic:spPr bwMode="auto">
                                    <a:xfrm>
                                      <a:off x="0" y="0"/>
                                      <a:ext cx="4819650" cy="1092200"/>
                                    </a:xfrm>
                                    <a:prstGeom prst="rect">
                                      <a:avLst/>
                                    </a:prstGeom>
                                    <a:noFill/>
                                    <a:ln>
                                      <a:noFill/>
                                    </a:ln>
                                  </pic:spPr>
                                </pic:pic>
                              </a:graphicData>
                            </a:graphic>
                          </wp:inline>
                        </w:drawing>
                      </w:r>
                    </w:p>
                    <w:p w14:paraId="4E8F95C0" w14:textId="2393B86A" w:rsidR="00D92996" w:rsidRPr="00952A9F" w:rsidRDefault="00B13CA0" w:rsidP="005D75FF">
                      <w:pPr>
                        <w:pStyle w:val="HTMLPreformatted"/>
                        <w:shd w:val="clear" w:color="auto" w:fill="FFFFFF"/>
                        <w:jc w:val="center"/>
                        <w:rPr>
                          <w:rFonts w:ascii="Arial" w:hAnsi="Arial" w:cs="Arial"/>
                        </w:rPr>
                      </w:pPr>
                      <w:r w:rsidRPr="00B13CA0">
                        <w:rPr>
                          <w:rFonts w:ascii="Arial" w:hAnsi="Arial" w:cs="Arial"/>
                          <w:b/>
                          <w:bCs/>
                        </w:rPr>
                        <w:t>Figure 3</w:t>
                      </w:r>
                      <w:r w:rsidR="00D92996" w:rsidRPr="00B13CA0">
                        <w:rPr>
                          <w:rFonts w:ascii="Arial" w:hAnsi="Arial" w:cs="Arial"/>
                          <w:b/>
                          <w:bCs/>
                        </w:rPr>
                        <w:t>.</w:t>
                      </w:r>
                      <w:r w:rsidR="00D92996" w:rsidRPr="00C21616">
                        <w:rPr>
                          <w:rFonts w:ascii="Arial" w:hAnsi="Arial" w:cs="Arial"/>
                        </w:rPr>
                        <w:t xml:space="preserve"> </w:t>
                      </w:r>
                      <w:r w:rsidR="005D75FF" w:rsidRPr="005D75FF">
                        <w:rPr>
                          <w:rFonts w:ascii="Arial" w:hAnsi="Arial" w:cs="Arial"/>
                        </w:rPr>
                        <w:t>I</w:t>
                      </w:r>
                      <w:r w:rsidR="00D92996" w:rsidRPr="005D75FF">
                        <w:rPr>
                          <w:rFonts w:ascii="Arial" w:hAnsi="Arial" w:cs="Arial"/>
                        </w:rPr>
                        <w:t xml:space="preserve">nteraksi </w:t>
                      </w:r>
                      <w:r w:rsidR="005D75FF" w:rsidRPr="005D75FF">
                        <w:rPr>
                          <w:rFonts w:ascii="Arial" w:hAnsi="Arial" w:cs="Arial"/>
                        </w:rPr>
                        <w:t xml:space="preserve">model of </w:t>
                      </w:r>
                      <w:r w:rsidR="005D75FF" w:rsidRPr="005D75FF">
                        <w:rPr>
                          <w:rFonts w:ascii="Arial" w:hAnsi="Arial" w:cs="Arial"/>
                          <w:color w:val="212121"/>
                          <w:lang w:val="en"/>
                        </w:rPr>
                        <w:t>Lignocellulosic sulphonate</w:t>
                      </w:r>
                      <w:r w:rsidR="005D75FF" w:rsidRPr="005D75FF">
                        <w:rPr>
                          <w:rFonts w:ascii="Arial" w:hAnsi="Arial" w:cs="Arial"/>
                        </w:rPr>
                        <w:t xml:space="preserve"> </w:t>
                      </w:r>
                      <w:r w:rsidR="005D75FF" w:rsidRPr="005D75FF">
                        <w:rPr>
                          <w:rFonts w:ascii="Arial" w:hAnsi="Arial" w:cs="Arial"/>
                          <w:color w:val="212121"/>
                          <w:lang w:val="en"/>
                        </w:rPr>
                        <w:t xml:space="preserve">with </w:t>
                      </w:r>
                      <w:r w:rsidR="00D92996" w:rsidRPr="005D75FF">
                        <w:rPr>
                          <w:rFonts w:ascii="Arial" w:hAnsi="Arial" w:cs="Arial"/>
                          <w:i/>
                        </w:rPr>
                        <w:t>basic violet 10</w:t>
                      </w:r>
                      <w:r w:rsidR="00D92996">
                        <w:rPr>
                          <w:rFonts w:ascii="Arial" w:hAnsi="Arial" w:cs="Arial"/>
                          <w:i/>
                        </w:rPr>
                        <w:t>.</w:t>
                      </w:r>
                    </w:p>
                  </w:txbxContent>
                </v:textbox>
                <w10:anchorlock/>
              </v:shape>
            </w:pict>
          </mc:Fallback>
        </mc:AlternateContent>
      </w:r>
    </w:p>
    <w:p w14:paraId="0184722C" w14:textId="77777777" w:rsidR="00D92996" w:rsidRDefault="00D92996" w:rsidP="001600F8">
      <w:pPr>
        <w:contextualSpacing/>
        <w:rPr>
          <w:rFonts w:ascii="Arial" w:hAnsi="Arial" w:cs="Arial"/>
          <w:sz w:val="20"/>
          <w:szCs w:val="20"/>
          <w:lang w:val="id-ID"/>
        </w:rPr>
      </w:pPr>
    </w:p>
    <w:p w14:paraId="511CB5E9" w14:textId="77777777" w:rsidR="00D92996" w:rsidRDefault="00D92996" w:rsidP="001600F8">
      <w:pPr>
        <w:contextualSpacing/>
        <w:rPr>
          <w:rFonts w:ascii="Arial" w:hAnsi="Arial" w:cs="Arial"/>
          <w:sz w:val="20"/>
          <w:szCs w:val="20"/>
          <w:lang w:val="id-ID"/>
        </w:rPr>
        <w:sectPr w:rsidR="00D92996" w:rsidSect="00D92996">
          <w:type w:val="continuous"/>
          <w:pgSz w:w="11906" w:h="16838" w:code="9"/>
          <w:pgMar w:top="1843" w:right="1701" w:bottom="1418" w:left="1701" w:header="992" w:footer="851" w:gutter="0"/>
          <w:cols w:space="567"/>
          <w:docGrid w:linePitch="360"/>
        </w:sectPr>
      </w:pPr>
    </w:p>
    <w:p w14:paraId="557B80C3" w14:textId="77777777" w:rsidR="00B62378" w:rsidRPr="003C06F4" w:rsidRDefault="00C510FB" w:rsidP="00B62378">
      <w:pPr>
        <w:spacing w:line="480" w:lineRule="auto"/>
        <w:ind w:left="539" w:hanging="539"/>
        <w:contextualSpacing/>
        <w:rPr>
          <w:rFonts w:ascii="Arial" w:hAnsi="Arial" w:cs="Arial"/>
          <w:b/>
          <w:sz w:val="22"/>
          <w:szCs w:val="22"/>
          <w:lang w:val="id-ID"/>
        </w:rPr>
      </w:pPr>
      <w:r>
        <w:rPr>
          <w:rFonts w:ascii="Arial" w:hAnsi="Arial" w:cs="Arial"/>
          <w:b/>
          <w:sz w:val="22"/>
          <w:szCs w:val="22"/>
          <w:lang w:val="id-ID"/>
        </w:rPr>
        <w:t>CONCLUSION</w:t>
      </w:r>
    </w:p>
    <w:p w14:paraId="7E07AB54" w14:textId="77777777" w:rsidR="00B62378" w:rsidRDefault="00100606" w:rsidP="00B62378">
      <w:pPr>
        <w:ind w:firstLine="567"/>
        <w:rPr>
          <w:rFonts w:ascii="Arial" w:hAnsi="Arial" w:cs="Arial"/>
          <w:bCs/>
          <w:sz w:val="20"/>
          <w:szCs w:val="20"/>
          <w:lang w:val="id-ID"/>
        </w:rPr>
      </w:pPr>
      <w:r w:rsidRPr="00100606">
        <w:rPr>
          <w:rFonts w:ascii="Arial" w:hAnsi="Arial" w:cs="Arial"/>
          <w:bCs/>
          <w:sz w:val="20"/>
          <w:szCs w:val="20"/>
          <w:lang w:val="id-ID"/>
        </w:rPr>
        <w:t>Conclusions are written clearly and succinctly. Conclusions are not recom</w:t>
      </w:r>
      <w:r>
        <w:rPr>
          <w:rFonts w:ascii="Arial" w:hAnsi="Arial" w:cs="Arial"/>
          <w:bCs/>
          <w:sz w:val="20"/>
          <w:szCs w:val="20"/>
          <w:lang w:val="id-ID"/>
        </w:rPr>
        <w:t>-</w:t>
      </w:r>
      <w:r w:rsidRPr="00100606">
        <w:rPr>
          <w:rFonts w:ascii="Arial" w:hAnsi="Arial" w:cs="Arial"/>
          <w:bCs/>
          <w:sz w:val="20"/>
          <w:szCs w:val="20"/>
          <w:lang w:val="id-ID"/>
        </w:rPr>
        <w:t>mended to repeat sentences that have been written in the formulation of problems or research objectives. Conclusions should be supplemented by theoretical contributions to previous research, research implications, research weaknesses and future research</w:t>
      </w:r>
      <w:r w:rsidR="00C510FB">
        <w:rPr>
          <w:rFonts w:ascii="Arial" w:hAnsi="Arial" w:cs="Arial"/>
          <w:bCs/>
          <w:sz w:val="20"/>
          <w:szCs w:val="20"/>
          <w:lang w:val="id-ID"/>
        </w:rPr>
        <w:t xml:space="preserve">. </w:t>
      </w:r>
      <w:r w:rsidR="00B62378" w:rsidRPr="00602635">
        <w:rPr>
          <w:rFonts w:ascii="Arial" w:hAnsi="Arial" w:cs="Arial"/>
          <w:bCs/>
          <w:sz w:val="20"/>
          <w:szCs w:val="20"/>
          <w:lang w:val="id-ID"/>
        </w:rPr>
        <w:t>(Arial, 10, spa</w:t>
      </w:r>
      <w:r w:rsidR="00C510FB">
        <w:rPr>
          <w:rFonts w:ascii="Arial" w:hAnsi="Arial" w:cs="Arial"/>
          <w:bCs/>
          <w:sz w:val="20"/>
          <w:szCs w:val="20"/>
          <w:lang w:val="id-ID"/>
        </w:rPr>
        <w:t>ce</w:t>
      </w:r>
      <w:r w:rsidR="00B62378" w:rsidRPr="00602635">
        <w:rPr>
          <w:rFonts w:ascii="Arial" w:hAnsi="Arial" w:cs="Arial"/>
          <w:bCs/>
          <w:sz w:val="20"/>
          <w:szCs w:val="20"/>
          <w:lang w:val="id-ID"/>
        </w:rPr>
        <w:t xml:space="preserve"> 1,5)</w:t>
      </w:r>
    </w:p>
    <w:p w14:paraId="0744A457" w14:textId="77777777" w:rsidR="00B62378" w:rsidRPr="00602635" w:rsidRDefault="00B62378" w:rsidP="00B62378">
      <w:pPr>
        <w:spacing w:line="240" w:lineRule="auto"/>
        <w:ind w:left="567" w:hanging="567"/>
        <w:rPr>
          <w:rFonts w:ascii="Arial" w:hAnsi="Arial" w:cs="Arial"/>
          <w:bCs/>
          <w:sz w:val="22"/>
          <w:szCs w:val="22"/>
          <w:lang w:val="id-ID"/>
        </w:rPr>
      </w:pPr>
      <w:r w:rsidRPr="00602635">
        <w:rPr>
          <w:rFonts w:ascii="Arial" w:hAnsi="Arial" w:cs="Arial"/>
          <w:bCs/>
          <w:sz w:val="22"/>
          <w:szCs w:val="22"/>
          <w:lang w:val="id-ID"/>
        </w:rPr>
        <w:t xml:space="preserve"> </w:t>
      </w:r>
    </w:p>
    <w:p w14:paraId="6F614397" w14:textId="77777777" w:rsidR="00B62378" w:rsidRPr="00C510FB" w:rsidRDefault="00C510FB" w:rsidP="00B62378">
      <w:pPr>
        <w:tabs>
          <w:tab w:val="left" w:pos="480"/>
        </w:tabs>
        <w:spacing w:line="480" w:lineRule="auto"/>
        <w:rPr>
          <w:rFonts w:ascii="Arial" w:hAnsi="Arial" w:cs="Arial"/>
          <w:b/>
          <w:bCs/>
          <w:caps/>
          <w:color w:val="215868"/>
          <w:sz w:val="22"/>
          <w:szCs w:val="22"/>
          <w:lang w:val="id-ID"/>
        </w:rPr>
      </w:pPr>
      <w:r w:rsidRPr="00C510FB">
        <w:rPr>
          <w:rFonts w:ascii="Arial" w:hAnsi="Arial" w:cs="Arial"/>
          <w:b/>
          <w:bCs/>
          <w:caps/>
          <w:sz w:val="22"/>
          <w:szCs w:val="22"/>
          <w:lang w:val="id-ID"/>
        </w:rPr>
        <w:t xml:space="preserve">Acknowledgement </w:t>
      </w:r>
      <w:r w:rsidR="00B62378" w:rsidRPr="00C510FB">
        <w:rPr>
          <w:rFonts w:ascii="Arial" w:hAnsi="Arial" w:cs="Arial"/>
          <w:b/>
          <w:bCs/>
          <w:caps/>
          <w:sz w:val="22"/>
          <w:szCs w:val="22"/>
          <w:lang w:val="id-ID"/>
        </w:rPr>
        <w:t xml:space="preserve"> </w:t>
      </w:r>
    </w:p>
    <w:p w14:paraId="016AFB95" w14:textId="77777777" w:rsidR="00B62378" w:rsidRDefault="00C510FB" w:rsidP="00B62378">
      <w:pPr>
        <w:ind w:firstLine="567"/>
        <w:rPr>
          <w:rFonts w:ascii="Arial" w:hAnsi="Arial" w:cs="Arial"/>
          <w:color w:val="215868"/>
          <w:sz w:val="20"/>
          <w:szCs w:val="20"/>
          <w:lang w:val="id-ID"/>
        </w:rPr>
      </w:pPr>
      <w:r w:rsidRPr="00C510FB">
        <w:rPr>
          <w:rFonts w:ascii="Arial" w:hAnsi="Arial" w:cs="Arial"/>
          <w:bCs/>
          <w:iCs/>
          <w:sz w:val="20"/>
          <w:szCs w:val="20"/>
          <w:lang w:val="id-ID"/>
        </w:rPr>
        <w:t xml:space="preserve">Generally the last paragraph of the paper is the place to acknowledge people, organizations, and financing (you may state grant numbers and sponsors here). </w:t>
      </w:r>
      <w:r w:rsidR="00B62378" w:rsidRPr="00602635">
        <w:rPr>
          <w:rFonts w:ascii="Arial" w:hAnsi="Arial" w:cs="Arial"/>
          <w:bCs/>
          <w:iCs/>
          <w:color w:val="215868"/>
          <w:sz w:val="20"/>
          <w:szCs w:val="20"/>
          <w:lang w:val="id-ID"/>
        </w:rPr>
        <w:t>(Arial, 10, spa</w:t>
      </w:r>
      <w:r>
        <w:rPr>
          <w:rFonts w:ascii="Arial" w:hAnsi="Arial" w:cs="Arial"/>
          <w:bCs/>
          <w:iCs/>
          <w:color w:val="215868"/>
          <w:sz w:val="20"/>
          <w:szCs w:val="20"/>
          <w:lang w:val="id-ID"/>
        </w:rPr>
        <w:t>ce</w:t>
      </w:r>
      <w:r w:rsidR="00B62378" w:rsidRPr="00602635">
        <w:rPr>
          <w:rFonts w:ascii="Arial" w:hAnsi="Arial" w:cs="Arial"/>
          <w:bCs/>
          <w:iCs/>
          <w:color w:val="215868"/>
          <w:sz w:val="20"/>
          <w:szCs w:val="20"/>
          <w:lang w:val="id-ID"/>
        </w:rPr>
        <w:t xml:space="preserve"> 1,5)</w:t>
      </w:r>
      <w:r w:rsidR="00B62378" w:rsidRPr="00602635">
        <w:rPr>
          <w:rFonts w:ascii="Arial" w:hAnsi="Arial" w:cs="Arial"/>
          <w:color w:val="215868"/>
          <w:sz w:val="20"/>
          <w:szCs w:val="20"/>
          <w:lang w:val="id-ID"/>
        </w:rPr>
        <w:t>.</w:t>
      </w:r>
    </w:p>
    <w:p w14:paraId="00424332" w14:textId="77777777" w:rsidR="001600F8" w:rsidRDefault="001600F8" w:rsidP="001600F8">
      <w:pPr>
        <w:autoSpaceDE w:val="0"/>
        <w:autoSpaceDN w:val="0"/>
        <w:adjustRightInd w:val="0"/>
        <w:rPr>
          <w:rFonts w:ascii="Arial" w:hAnsi="Arial" w:cs="Arial"/>
          <w:sz w:val="20"/>
          <w:szCs w:val="20"/>
          <w:lang w:val="id-ID"/>
        </w:rPr>
      </w:pPr>
    </w:p>
    <w:p w14:paraId="09189442" w14:textId="77777777" w:rsidR="00100606" w:rsidRDefault="00100606" w:rsidP="001600F8">
      <w:pPr>
        <w:autoSpaceDE w:val="0"/>
        <w:autoSpaceDN w:val="0"/>
        <w:adjustRightInd w:val="0"/>
        <w:rPr>
          <w:rFonts w:ascii="Arial" w:hAnsi="Arial" w:cs="Arial"/>
          <w:sz w:val="20"/>
          <w:szCs w:val="20"/>
          <w:lang w:val="id-ID"/>
        </w:rPr>
        <w:sectPr w:rsidR="00100606" w:rsidSect="00CB3BE8">
          <w:type w:val="continuous"/>
          <w:pgSz w:w="11906" w:h="16838" w:code="9"/>
          <w:pgMar w:top="1843" w:right="1701" w:bottom="1418" w:left="1701" w:header="992" w:footer="851" w:gutter="0"/>
          <w:cols w:num="2" w:space="567"/>
          <w:docGrid w:linePitch="360"/>
        </w:sectPr>
      </w:pPr>
    </w:p>
    <w:p w14:paraId="0EFC64B5" w14:textId="77777777" w:rsidR="00100606" w:rsidRDefault="00100606" w:rsidP="00B62378">
      <w:pPr>
        <w:tabs>
          <w:tab w:val="left" w:pos="480"/>
        </w:tabs>
        <w:spacing w:line="480" w:lineRule="auto"/>
        <w:rPr>
          <w:rFonts w:ascii="Arial" w:hAnsi="Arial" w:cs="Arial"/>
          <w:b/>
          <w:bCs/>
          <w:sz w:val="22"/>
          <w:szCs w:val="22"/>
          <w:lang w:val="id-ID"/>
        </w:rPr>
      </w:pPr>
    </w:p>
    <w:p w14:paraId="03B02EBA" w14:textId="77777777" w:rsidR="00B62378" w:rsidRDefault="00100606" w:rsidP="00B62378">
      <w:pPr>
        <w:tabs>
          <w:tab w:val="left" w:pos="480"/>
        </w:tabs>
        <w:spacing w:line="480" w:lineRule="auto"/>
        <w:rPr>
          <w:rFonts w:ascii="Arial" w:hAnsi="Arial" w:cs="Arial"/>
          <w:b/>
          <w:bCs/>
          <w:color w:val="215868"/>
          <w:sz w:val="22"/>
          <w:szCs w:val="22"/>
          <w:lang w:val="id-ID"/>
        </w:rPr>
      </w:pPr>
      <w:r>
        <w:rPr>
          <w:rFonts w:ascii="Arial" w:hAnsi="Arial" w:cs="Arial"/>
          <w:b/>
          <w:bCs/>
          <w:sz w:val="22"/>
          <w:szCs w:val="22"/>
          <w:lang w:val="id-ID"/>
        </w:rPr>
        <w:t>REFERENCES</w:t>
      </w:r>
      <w:r w:rsidR="00B62378">
        <w:rPr>
          <w:rFonts w:ascii="Arial" w:hAnsi="Arial" w:cs="Arial"/>
          <w:b/>
          <w:bCs/>
          <w:sz w:val="22"/>
          <w:szCs w:val="22"/>
        </w:rPr>
        <w:t xml:space="preserve"> </w:t>
      </w:r>
      <w:r w:rsidR="00B62378" w:rsidRPr="00E153DA">
        <w:rPr>
          <w:rFonts w:ascii="Arial" w:hAnsi="Arial" w:cs="Arial"/>
          <w:b/>
          <w:bCs/>
          <w:color w:val="215868"/>
          <w:sz w:val="22"/>
          <w:szCs w:val="22"/>
        </w:rPr>
        <w:t>(Arial</w:t>
      </w:r>
      <w:r w:rsidR="00B62378">
        <w:rPr>
          <w:rFonts w:ascii="Arial" w:hAnsi="Arial" w:cs="Arial"/>
          <w:b/>
          <w:bCs/>
          <w:color w:val="215868"/>
          <w:sz w:val="22"/>
          <w:szCs w:val="22"/>
          <w:lang w:val="id-ID"/>
        </w:rPr>
        <w:t xml:space="preserve"> </w:t>
      </w:r>
      <w:r w:rsidR="00B62378" w:rsidRPr="00E153DA">
        <w:rPr>
          <w:rFonts w:ascii="Arial" w:hAnsi="Arial" w:cs="Arial"/>
          <w:b/>
          <w:bCs/>
          <w:color w:val="215868"/>
          <w:sz w:val="22"/>
          <w:szCs w:val="22"/>
        </w:rPr>
        <w:t>Bold, 11)</w:t>
      </w:r>
    </w:p>
    <w:p w14:paraId="18FD472D" w14:textId="77777777" w:rsidR="00B62378" w:rsidRDefault="00B62378" w:rsidP="00B62378">
      <w:pPr>
        <w:spacing w:line="240" w:lineRule="auto"/>
        <w:ind w:left="567" w:hanging="567"/>
        <w:rPr>
          <w:rFonts w:ascii="Arial" w:hAnsi="Arial" w:cs="Arial"/>
          <w:sz w:val="20"/>
          <w:szCs w:val="20"/>
          <w:lang w:val="id-ID"/>
        </w:rPr>
      </w:pPr>
      <w:r w:rsidRPr="008F74C9">
        <w:rPr>
          <w:rFonts w:ascii="Arial" w:hAnsi="Arial" w:cs="Arial"/>
          <w:bCs/>
          <w:iCs/>
          <w:sz w:val="20"/>
          <w:szCs w:val="20"/>
          <w:lang w:val="en-GB"/>
        </w:rPr>
        <w:t>[1]</w:t>
      </w:r>
      <w:r w:rsidRPr="00E153DA">
        <w:rPr>
          <w:rFonts w:ascii="Arial" w:hAnsi="Arial" w:cs="Arial"/>
          <w:b/>
          <w:bCs/>
          <w:i/>
          <w:iCs/>
          <w:sz w:val="20"/>
          <w:szCs w:val="20"/>
          <w:lang w:val="en-GB"/>
        </w:rPr>
        <w:t xml:space="preserve"> </w:t>
      </w:r>
      <w:r>
        <w:rPr>
          <w:rFonts w:ascii="Arial" w:hAnsi="Arial" w:cs="Arial"/>
          <w:b/>
          <w:bCs/>
          <w:i/>
          <w:iCs/>
          <w:sz w:val="20"/>
          <w:szCs w:val="20"/>
          <w:lang w:val="id-ID"/>
        </w:rPr>
        <w:t xml:space="preserve"> </w:t>
      </w:r>
      <w:r>
        <w:rPr>
          <w:rFonts w:ascii="Arial" w:hAnsi="Arial" w:cs="Arial"/>
          <w:b/>
          <w:bCs/>
          <w:i/>
          <w:iCs/>
          <w:sz w:val="20"/>
          <w:szCs w:val="20"/>
          <w:lang w:val="id-ID"/>
        </w:rPr>
        <w:tab/>
      </w:r>
      <w:r w:rsidRPr="008F74C9">
        <w:rPr>
          <w:rFonts w:ascii="Arial" w:hAnsi="Arial" w:cs="Arial"/>
          <w:sz w:val="20"/>
          <w:szCs w:val="20"/>
          <w:lang w:val="en-GB"/>
        </w:rPr>
        <w:t>B. K. Hubbard and C. T. Walsh, “Der Aufbau von Vancomycin : so macht es die Natur Angewandte,” Angew. Chemie, vol. 115, no. 7, pp. 752–789, 2003.</w:t>
      </w:r>
      <w:r w:rsidRPr="00E153DA">
        <w:rPr>
          <w:rFonts w:ascii="Arial" w:hAnsi="Arial" w:cs="Arial"/>
          <w:sz w:val="20"/>
          <w:szCs w:val="20"/>
          <w:lang w:val="en-GB"/>
        </w:rPr>
        <w:t xml:space="preserve"> </w:t>
      </w:r>
      <w:r w:rsidRPr="008F74C9">
        <w:rPr>
          <w:rFonts w:ascii="Arial" w:hAnsi="Arial" w:cs="Arial"/>
          <w:b/>
          <w:i/>
          <w:sz w:val="20"/>
          <w:szCs w:val="20"/>
          <w:lang w:val="en-GB"/>
        </w:rPr>
        <w:t>(</w:t>
      </w:r>
      <w:r w:rsidR="00DF23B1">
        <w:rPr>
          <w:rFonts w:ascii="Arial" w:hAnsi="Arial" w:cs="Arial"/>
          <w:b/>
          <w:i/>
          <w:sz w:val="20"/>
          <w:szCs w:val="20"/>
          <w:lang w:val="id-ID"/>
        </w:rPr>
        <w:t>An e</w:t>
      </w:r>
      <w:r w:rsidR="00DF23B1" w:rsidRPr="00DF23B1">
        <w:rPr>
          <w:rFonts w:ascii="Arial" w:hAnsi="Arial" w:cs="Arial"/>
          <w:b/>
          <w:i/>
          <w:sz w:val="20"/>
          <w:szCs w:val="20"/>
          <w:lang w:val="en-GB"/>
        </w:rPr>
        <w:t>xample Article in Journal with 2 authors</w:t>
      </w:r>
      <w:r w:rsidRPr="008F74C9">
        <w:rPr>
          <w:rFonts w:ascii="Arial" w:hAnsi="Arial" w:cs="Arial"/>
          <w:b/>
          <w:bCs/>
          <w:i/>
          <w:iCs/>
          <w:sz w:val="20"/>
          <w:szCs w:val="20"/>
          <w:lang w:val="en-GB"/>
        </w:rPr>
        <w:t>)</w:t>
      </w:r>
    </w:p>
    <w:p w14:paraId="47A04644" w14:textId="77777777" w:rsidR="00B62378" w:rsidRDefault="00B62378" w:rsidP="00B62378">
      <w:pPr>
        <w:spacing w:line="240" w:lineRule="auto"/>
        <w:ind w:left="567" w:hanging="567"/>
        <w:rPr>
          <w:rFonts w:ascii="Arial" w:hAnsi="Arial" w:cs="Arial"/>
          <w:sz w:val="20"/>
          <w:szCs w:val="20"/>
          <w:lang w:val="id-ID"/>
        </w:rPr>
      </w:pPr>
    </w:p>
    <w:p w14:paraId="6AB46C07" w14:textId="77777777" w:rsidR="00B62378" w:rsidRPr="00B661C7" w:rsidRDefault="00B62378" w:rsidP="00B62378">
      <w:pPr>
        <w:spacing w:line="240" w:lineRule="auto"/>
        <w:ind w:left="567" w:hanging="567"/>
        <w:rPr>
          <w:rFonts w:ascii="Arial" w:hAnsi="Arial" w:cs="Arial"/>
          <w:b/>
          <w:i/>
          <w:sz w:val="20"/>
          <w:szCs w:val="20"/>
        </w:rPr>
      </w:pPr>
      <w:r w:rsidRPr="008F74C9">
        <w:rPr>
          <w:rFonts w:ascii="Arial" w:hAnsi="Arial" w:cs="Arial"/>
          <w:sz w:val="20"/>
          <w:szCs w:val="20"/>
          <w:lang w:val="id-ID"/>
        </w:rPr>
        <w:t>[2]</w:t>
      </w:r>
      <w:r w:rsidRPr="008F74C9">
        <w:rPr>
          <w:rFonts w:ascii="Arial" w:hAnsi="Arial" w:cs="Arial"/>
          <w:sz w:val="20"/>
          <w:szCs w:val="20"/>
          <w:lang w:val="id-ID"/>
        </w:rPr>
        <w:tab/>
        <w:t>S. Mulyani et al., “The thioesterase Bhp is involved in the formation of β-hydroxytyrosine during balhimycin biosynthesis in amycolatopsis balhimycina,” ChemBioChem, vol. 11, no. 2, pp. 266–271, 2010</w:t>
      </w:r>
      <w:r>
        <w:rPr>
          <w:rFonts w:ascii="Arial" w:hAnsi="Arial" w:cs="Arial"/>
          <w:sz w:val="20"/>
          <w:szCs w:val="20"/>
        </w:rPr>
        <w:t xml:space="preserve">. </w:t>
      </w:r>
      <w:r w:rsidRPr="00B661C7">
        <w:rPr>
          <w:rFonts w:ascii="Arial" w:hAnsi="Arial" w:cs="Arial"/>
          <w:b/>
          <w:i/>
          <w:sz w:val="20"/>
          <w:szCs w:val="20"/>
        </w:rPr>
        <w:t>(</w:t>
      </w:r>
      <w:r w:rsidR="00DF23B1">
        <w:rPr>
          <w:rFonts w:ascii="Arial" w:hAnsi="Arial" w:cs="Arial"/>
          <w:b/>
          <w:i/>
          <w:sz w:val="20"/>
          <w:szCs w:val="20"/>
          <w:lang w:val="id-ID"/>
        </w:rPr>
        <w:t>An e</w:t>
      </w:r>
      <w:r w:rsidR="00DF23B1" w:rsidRPr="00DF23B1">
        <w:rPr>
          <w:rFonts w:ascii="Arial" w:hAnsi="Arial" w:cs="Arial"/>
          <w:b/>
          <w:i/>
          <w:sz w:val="20"/>
          <w:szCs w:val="20"/>
        </w:rPr>
        <w:t>xample Article in Journal with more than 2 authors</w:t>
      </w:r>
      <w:r w:rsidRPr="00B661C7">
        <w:rPr>
          <w:rFonts w:ascii="Arial" w:hAnsi="Arial" w:cs="Arial"/>
          <w:b/>
          <w:i/>
          <w:sz w:val="20"/>
          <w:szCs w:val="20"/>
        </w:rPr>
        <w:t>)</w:t>
      </w:r>
    </w:p>
    <w:p w14:paraId="26A133C4" w14:textId="77777777" w:rsidR="00B62378" w:rsidRPr="00A91F81" w:rsidRDefault="00B62378" w:rsidP="00B62378">
      <w:pPr>
        <w:spacing w:line="240" w:lineRule="auto"/>
        <w:ind w:left="567" w:hanging="567"/>
        <w:rPr>
          <w:rFonts w:ascii="Arial" w:hAnsi="Arial" w:cs="Arial"/>
          <w:sz w:val="20"/>
          <w:szCs w:val="20"/>
          <w:lang w:val="id-ID"/>
        </w:rPr>
      </w:pPr>
    </w:p>
    <w:p w14:paraId="114BBD46" w14:textId="77777777" w:rsidR="00B62378" w:rsidRDefault="00B62378" w:rsidP="00B62378">
      <w:pPr>
        <w:spacing w:line="240" w:lineRule="auto"/>
        <w:ind w:left="567" w:hanging="567"/>
        <w:rPr>
          <w:rFonts w:ascii="Arial" w:hAnsi="Arial" w:cs="Arial"/>
          <w:noProof/>
          <w:sz w:val="20"/>
          <w:szCs w:val="20"/>
          <w:lang w:val="id-ID"/>
        </w:rPr>
      </w:pPr>
      <w:r w:rsidRPr="008F74C9">
        <w:rPr>
          <w:rFonts w:ascii="Arial" w:hAnsi="Arial" w:cs="Arial"/>
          <w:bCs/>
          <w:iCs/>
          <w:sz w:val="20"/>
          <w:szCs w:val="20"/>
          <w:lang w:val="en-GB"/>
        </w:rPr>
        <w:t>[3]</w:t>
      </w:r>
      <w:r>
        <w:rPr>
          <w:rFonts w:ascii="Arial" w:hAnsi="Arial" w:cs="Arial"/>
          <w:b/>
          <w:bCs/>
          <w:i/>
          <w:iCs/>
          <w:sz w:val="20"/>
          <w:szCs w:val="20"/>
          <w:lang w:val="id-ID"/>
        </w:rPr>
        <w:t xml:space="preserve">  </w:t>
      </w:r>
      <w:r>
        <w:rPr>
          <w:rFonts w:ascii="Arial" w:hAnsi="Arial" w:cs="Arial"/>
          <w:b/>
          <w:bCs/>
          <w:i/>
          <w:iCs/>
          <w:sz w:val="20"/>
          <w:szCs w:val="20"/>
          <w:lang w:val="id-ID"/>
        </w:rPr>
        <w:tab/>
      </w:r>
      <w:r w:rsidRPr="008F74C9">
        <w:rPr>
          <w:rFonts w:ascii="Arial" w:hAnsi="Arial" w:cs="Arial"/>
          <w:sz w:val="20"/>
          <w:szCs w:val="20"/>
          <w:lang w:val="en-GB"/>
        </w:rPr>
        <w:t>S. Pelzer and W. Wohlleben, “Analysis of the Biosynthesis of Glycopeptide Antibiotics: Basis for Creating new Structures by Combinatorial Biosynthesis,” in Microbial Fundamentals of Biotechnology, V. Braun and F. Götz, Eds. Weiheim: Wiley-VCH Verlag GmbH, 2001, pp. 139–150.</w:t>
      </w:r>
      <w:r w:rsidRPr="00E153DA">
        <w:rPr>
          <w:rFonts w:ascii="Arial" w:hAnsi="Arial" w:cs="Arial"/>
          <w:sz w:val="20"/>
          <w:szCs w:val="20"/>
          <w:lang w:val="en-GB"/>
        </w:rPr>
        <w:t xml:space="preserve"> </w:t>
      </w:r>
      <w:r>
        <w:rPr>
          <w:rFonts w:ascii="Arial" w:hAnsi="Arial" w:cs="Arial"/>
          <w:noProof/>
          <w:sz w:val="20"/>
          <w:szCs w:val="20"/>
          <w:lang w:val="id-ID"/>
        </w:rPr>
        <w:t xml:space="preserve"> </w:t>
      </w:r>
      <w:r w:rsidRPr="00B661C7">
        <w:rPr>
          <w:rFonts w:ascii="Arial" w:hAnsi="Arial" w:cs="Arial"/>
          <w:b/>
          <w:i/>
          <w:noProof/>
          <w:sz w:val="20"/>
          <w:szCs w:val="20"/>
        </w:rPr>
        <w:t>(</w:t>
      </w:r>
      <w:r w:rsidR="00DF23B1">
        <w:rPr>
          <w:rFonts w:ascii="Arial" w:hAnsi="Arial" w:cs="Arial"/>
          <w:b/>
          <w:i/>
          <w:noProof/>
          <w:sz w:val="20"/>
          <w:szCs w:val="20"/>
          <w:lang w:val="id-ID"/>
        </w:rPr>
        <w:t>An e</w:t>
      </w:r>
      <w:r w:rsidR="00DF23B1" w:rsidRPr="00DF23B1">
        <w:rPr>
          <w:rFonts w:ascii="Arial" w:hAnsi="Arial" w:cs="Arial"/>
          <w:b/>
          <w:i/>
          <w:noProof/>
          <w:sz w:val="20"/>
          <w:szCs w:val="20"/>
        </w:rPr>
        <w:t>xample Chapter in Book, Book section</w:t>
      </w:r>
      <w:r w:rsidRPr="00B661C7">
        <w:rPr>
          <w:rFonts w:ascii="Arial" w:hAnsi="Arial" w:cs="Arial"/>
          <w:b/>
          <w:bCs/>
          <w:i/>
          <w:iCs/>
          <w:sz w:val="20"/>
          <w:szCs w:val="20"/>
          <w:lang w:val="en-GB"/>
        </w:rPr>
        <w:t>)</w:t>
      </w:r>
    </w:p>
    <w:p w14:paraId="21A8DC75" w14:textId="77777777" w:rsidR="00B62378" w:rsidRPr="00E7333F" w:rsidRDefault="00B62378" w:rsidP="00B62378">
      <w:pPr>
        <w:spacing w:line="240" w:lineRule="auto"/>
        <w:ind w:left="567" w:hanging="567"/>
        <w:rPr>
          <w:rFonts w:ascii="Arial" w:hAnsi="Arial" w:cs="Arial"/>
          <w:sz w:val="20"/>
          <w:szCs w:val="20"/>
          <w:lang w:val="id-ID"/>
        </w:rPr>
      </w:pPr>
    </w:p>
    <w:p w14:paraId="661E268E" w14:textId="77777777" w:rsidR="00B62378" w:rsidRPr="00A63941" w:rsidRDefault="00B62378" w:rsidP="00B62378">
      <w:pPr>
        <w:spacing w:line="240" w:lineRule="auto"/>
        <w:ind w:left="567" w:hanging="567"/>
        <w:rPr>
          <w:rFonts w:ascii="Arial" w:hAnsi="Arial" w:cs="Arial"/>
          <w:b/>
          <w:i/>
          <w:sz w:val="20"/>
          <w:szCs w:val="20"/>
          <w:lang w:val="en-GB"/>
        </w:rPr>
      </w:pPr>
      <w:r w:rsidRPr="00B661C7">
        <w:rPr>
          <w:rFonts w:ascii="Arial" w:hAnsi="Arial" w:cs="Arial"/>
          <w:bCs/>
          <w:iCs/>
          <w:sz w:val="20"/>
          <w:szCs w:val="20"/>
          <w:lang w:val="en-GB"/>
        </w:rPr>
        <w:t>[</w:t>
      </w:r>
      <w:r>
        <w:rPr>
          <w:rFonts w:ascii="Arial" w:hAnsi="Arial" w:cs="Arial"/>
          <w:bCs/>
          <w:iCs/>
          <w:sz w:val="20"/>
          <w:szCs w:val="20"/>
          <w:lang w:val="id-ID"/>
        </w:rPr>
        <w:t>4</w:t>
      </w:r>
      <w:r w:rsidRPr="00B661C7">
        <w:rPr>
          <w:rFonts w:ascii="Arial" w:hAnsi="Arial" w:cs="Arial"/>
          <w:bCs/>
          <w:iCs/>
          <w:sz w:val="20"/>
          <w:szCs w:val="20"/>
          <w:lang w:val="en-GB"/>
        </w:rPr>
        <w:t>]</w:t>
      </w:r>
      <w:r w:rsidRPr="00240B42">
        <w:rPr>
          <w:rFonts w:ascii="Arial" w:hAnsi="Arial" w:cs="Arial"/>
          <w:b/>
          <w:bCs/>
          <w:iCs/>
          <w:sz w:val="20"/>
          <w:szCs w:val="20"/>
          <w:lang w:val="id-ID"/>
        </w:rPr>
        <w:t xml:space="preserve"> </w:t>
      </w:r>
      <w:r>
        <w:rPr>
          <w:rFonts w:ascii="Arial" w:hAnsi="Arial" w:cs="Arial"/>
          <w:b/>
          <w:bCs/>
          <w:i/>
          <w:iCs/>
          <w:sz w:val="20"/>
          <w:szCs w:val="20"/>
          <w:lang w:val="id-ID"/>
        </w:rPr>
        <w:t xml:space="preserve"> </w:t>
      </w:r>
      <w:r>
        <w:rPr>
          <w:rFonts w:ascii="Arial" w:hAnsi="Arial" w:cs="Arial"/>
          <w:b/>
          <w:bCs/>
          <w:i/>
          <w:iCs/>
          <w:sz w:val="20"/>
          <w:szCs w:val="20"/>
          <w:lang w:val="id-ID"/>
        </w:rPr>
        <w:tab/>
      </w:r>
      <w:r w:rsidRPr="00A63941">
        <w:rPr>
          <w:rFonts w:ascii="Arial" w:hAnsi="Arial" w:cs="Arial"/>
          <w:sz w:val="20"/>
          <w:szCs w:val="20"/>
          <w:lang w:val="en-GB"/>
        </w:rPr>
        <w:t>E. A. Birge, Bacterial and Bacteriophage Genetics, 5th ed. New York: Springer Science+Business Media, Inc, 2006.</w:t>
      </w:r>
      <w:r w:rsidRPr="00E153DA">
        <w:rPr>
          <w:rFonts w:ascii="Arial" w:hAnsi="Arial" w:cs="Arial"/>
          <w:sz w:val="20"/>
          <w:szCs w:val="20"/>
          <w:lang w:val="en-GB"/>
        </w:rPr>
        <w:t xml:space="preserve"> </w:t>
      </w:r>
      <w:r w:rsidRPr="00A63941">
        <w:rPr>
          <w:rFonts w:ascii="Arial" w:hAnsi="Arial" w:cs="Arial"/>
          <w:b/>
          <w:i/>
          <w:sz w:val="20"/>
          <w:szCs w:val="20"/>
          <w:lang w:val="en-GB"/>
        </w:rPr>
        <w:t>(</w:t>
      </w:r>
      <w:r w:rsidR="00DF23B1">
        <w:rPr>
          <w:rFonts w:ascii="Arial" w:hAnsi="Arial" w:cs="Arial"/>
          <w:b/>
          <w:i/>
          <w:sz w:val="20"/>
          <w:szCs w:val="20"/>
          <w:lang w:val="id-ID"/>
        </w:rPr>
        <w:t xml:space="preserve">An example </w:t>
      </w:r>
      <w:r w:rsidRPr="00A63941">
        <w:rPr>
          <w:rFonts w:ascii="Arial" w:hAnsi="Arial" w:cs="Arial"/>
          <w:b/>
          <w:i/>
          <w:sz w:val="20"/>
          <w:szCs w:val="20"/>
          <w:lang w:val="en-GB"/>
        </w:rPr>
        <w:t xml:space="preserve"> </w:t>
      </w:r>
      <w:r w:rsidRPr="00A63941">
        <w:rPr>
          <w:rFonts w:ascii="Arial" w:hAnsi="Arial" w:cs="Arial"/>
          <w:b/>
          <w:bCs/>
          <w:i/>
          <w:iCs/>
          <w:sz w:val="20"/>
          <w:szCs w:val="20"/>
          <w:lang w:val="en-GB"/>
        </w:rPr>
        <w:t>Whole Book)</w:t>
      </w:r>
    </w:p>
    <w:p w14:paraId="2DB9FC50" w14:textId="77777777" w:rsidR="001600F8" w:rsidRDefault="00B62378" w:rsidP="00B62378">
      <w:pPr>
        <w:autoSpaceDE w:val="0"/>
        <w:autoSpaceDN w:val="0"/>
        <w:adjustRightInd w:val="0"/>
        <w:ind w:firstLine="567"/>
        <w:rPr>
          <w:rFonts w:ascii="Arial" w:hAnsi="Arial" w:cs="Arial"/>
          <w:color w:val="215868"/>
          <w:sz w:val="20"/>
          <w:szCs w:val="20"/>
        </w:rPr>
      </w:pPr>
      <w:r w:rsidRPr="00E153DA">
        <w:rPr>
          <w:rFonts w:ascii="Arial" w:hAnsi="Arial" w:cs="Arial"/>
          <w:bCs/>
          <w:iCs/>
          <w:color w:val="215868"/>
          <w:sz w:val="20"/>
          <w:szCs w:val="20"/>
          <w:lang w:val="en-GB"/>
        </w:rPr>
        <w:t>(Arial, 10, spasi 1)</w:t>
      </w:r>
      <w:r w:rsidRPr="00E153DA">
        <w:rPr>
          <w:rFonts w:ascii="Arial" w:hAnsi="Arial" w:cs="Arial"/>
          <w:color w:val="215868"/>
          <w:sz w:val="20"/>
          <w:szCs w:val="20"/>
        </w:rPr>
        <w:t>.</w:t>
      </w:r>
    </w:p>
    <w:p w14:paraId="53116406" w14:textId="77777777" w:rsidR="00B62378" w:rsidRDefault="00B62378" w:rsidP="00B62378">
      <w:pPr>
        <w:autoSpaceDE w:val="0"/>
        <w:autoSpaceDN w:val="0"/>
        <w:adjustRightInd w:val="0"/>
        <w:ind w:firstLine="567"/>
        <w:rPr>
          <w:rFonts w:ascii="Arial" w:hAnsi="Arial" w:cs="Arial"/>
          <w:sz w:val="20"/>
          <w:szCs w:val="20"/>
          <w:lang w:val="id-ID"/>
        </w:rPr>
      </w:pPr>
    </w:p>
    <w:p w14:paraId="5D3727A6" w14:textId="77777777" w:rsidR="00B62378" w:rsidRDefault="00B62378" w:rsidP="00B62378">
      <w:pPr>
        <w:autoSpaceDE w:val="0"/>
        <w:autoSpaceDN w:val="0"/>
        <w:adjustRightInd w:val="0"/>
        <w:ind w:firstLine="567"/>
        <w:rPr>
          <w:rFonts w:ascii="Arial" w:hAnsi="Arial" w:cs="Arial"/>
          <w:sz w:val="20"/>
          <w:szCs w:val="20"/>
          <w:lang w:val="id-ID"/>
        </w:rPr>
        <w:sectPr w:rsidR="00B62378" w:rsidSect="00B62378">
          <w:type w:val="continuous"/>
          <w:pgSz w:w="11906" w:h="16838" w:code="9"/>
          <w:pgMar w:top="1843" w:right="1701" w:bottom="1418" w:left="1701" w:header="992" w:footer="992" w:gutter="0"/>
          <w:cols w:num="2" w:space="567"/>
          <w:docGrid w:linePitch="360"/>
        </w:sectPr>
      </w:pPr>
    </w:p>
    <w:p w14:paraId="27F8F39B" w14:textId="77777777" w:rsidR="00100606" w:rsidRDefault="00100606" w:rsidP="00100606">
      <w:pPr>
        <w:tabs>
          <w:tab w:val="left" w:pos="480"/>
        </w:tabs>
        <w:rPr>
          <w:rFonts w:ascii="Arial" w:hAnsi="Arial" w:cs="Arial"/>
          <w:sz w:val="20"/>
          <w:szCs w:val="20"/>
          <w:lang w:val="id-ID"/>
        </w:rPr>
      </w:pPr>
    </w:p>
    <w:p w14:paraId="14A65528" w14:textId="77777777" w:rsidR="00B62378" w:rsidRDefault="000E6A7A" w:rsidP="00100606">
      <w:pPr>
        <w:tabs>
          <w:tab w:val="left" w:pos="480"/>
        </w:tabs>
        <w:rPr>
          <w:rFonts w:ascii="Arial" w:hAnsi="Arial" w:cs="Arial"/>
          <w:sz w:val="20"/>
          <w:szCs w:val="20"/>
          <w:lang w:val="id-ID"/>
        </w:rPr>
      </w:pPr>
      <w:r w:rsidRPr="000E6A7A">
        <w:rPr>
          <w:rFonts w:ascii="Arial" w:hAnsi="Arial" w:cs="Arial"/>
          <w:sz w:val="20"/>
          <w:szCs w:val="20"/>
          <w:lang w:val="id-ID"/>
        </w:rPr>
        <w:t>The title of the journal should be shortened according</w:t>
      </w:r>
      <w:r w:rsidR="00100606">
        <w:rPr>
          <w:rFonts w:ascii="Arial" w:hAnsi="Arial" w:cs="Arial"/>
          <w:sz w:val="20"/>
          <w:szCs w:val="20"/>
          <w:lang w:val="id-ID"/>
        </w:rPr>
        <w:t xml:space="preserve"> to</w:t>
      </w:r>
      <w:r w:rsidRPr="000E6A7A">
        <w:rPr>
          <w:rFonts w:ascii="Arial" w:hAnsi="Arial" w:cs="Arial"/>
          <w:sz w:val="20"/>
          <w:szCs w:val="20"/>
          <w:lang w:val="id-ID"/>
        </w:rPr>
        <w:t xml:space="preserve"> </w:t>
      </w:r>
      <w:r w:rsidR="00B62378" w:rsidRPr="00B62378">
        <w:rPr>
          <w:rFonts w:ascii="Arial" w:hAnsi="Arial" w:cs="Arial"/>
          <w:sz w:val="20"/>
          <w:szCs w:val="20"/>
          <w:lang w:val="id-ID"/>
        </w:rPr>
        <w:t>the Chemical Abstract Service Source Index (CASSI)</w:t>
      </w:r>
      <w:r w:rsidR="00100606">
        <w:rPr>
          <w:rFonts w:ascii="Arial" w:hAnsi="Arial" w:cs="Arial"/>
          <w:sz w:val="20"/>
          <w:szCs w:val="20"/>
          <w:lang w:val="id-ID"/>
        </w:rPr>
        <w:t>.</w:t>
      </w:r>
    </w:p>
    <w:p w14:paraId="4C1D9CD2" w14:textId="77777777" w:rsidR="00100606" w:rsidRDefault="00100606" w:rsidP="00100606">
      <w:pPr>
        <w:tabs>
          <w:tab w:val="left" w:pos="480"/>
        </w:tabs>
        <w:rPr>
          <w:rFonts w:ascii="Arial" w:hAnsi="Arial" w:cs="Arial"/>
          <w:b/>
          <w:bCs/>
          <w:sz w:val="22"/>
          <w:szCs w:val="22"/>
        </w:rPr>
        <w:sectPr w:rsidR="00100606" w:rsidSect="00B62378">
          <w:headerReference w:type="first" r:id="rId28"/>
          <w:type w:val="continuous"/>
          <w:pgSz w:w="11906" w:h="16838" w:code="9"/>
          <w:pgMar w:top="1985" w:right="1701" w:bottom="1559" w:left="1701" w:header="1134" w:footer="1134" w:gutter="0"/>
          <w:cols w:space="720"/>
          <w:titlePg/>
          <w:docGrid w:linePitch="360"/>
        </w:sectPr>
      </w:pPr>
    </w:p>
    <w:p w14:paraId="27161475" w14:textId="77777777" w:rsidR="00B708D2" w:rsidRDefault="00B708D2" w:rsidP="00B62378">
      <w:pPr>
        <w:pStyle w:val="BodyText2"/>
        <w:tabs>
          <w:tab w:val="left" w:pos="480"/>
        </w:tabs>
        <w:spacing w:line="276" w:lineRule="auto"/>
        <w:ind w:left="426" w:hanging="426"/>
        <w:rPr>
          <w:b/>
          <w:sz w:val="20"/>
          <w:szCs w:val="20"/>
          <w:lang w:val="id-ID"/>
        </w:rPr>
      </w:pPr>
    </w:p>
    <w:sectPr w:rsidR="00B708D2" w:rsidSect="00B62378">
      <w:type w:val="continuous"/>
      <w:pgSz w:w="11906" w:h="16838" w:code="9"/>
      <w:pgMar w:top="1985" w:right="1701" w:bottom="1559" w:left="1701" w:header="1134" w:footer="113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38DAD9" w14:textId="77777777" w:rsidR="00EF48F8" w:rsidRDefault="00EF48F8" w:rsidP="007C4CE1">
      <w:pPr>
        <w:spacing w:line="240" w:lineRule="auto"/>
      </w:pPr>
      <w:r>
        <w:separator/>
      </w:r>
    </w:p>
  </w:endnote>
  <w:endnote w:type="continuationSeparator" w:id="0">
    <w:p w14:paraId="0B41E720" w14:textId="77777777" w:rsidR="00EF48F8" w:rsidRDefault="00EF48F8" w:rsidP="007C4C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OpenSymbol">
    <w:altName w:val="Courier New"/>
    <w:charset w:val="00"/>
    <w:family w:val="auto"/>
    <w:pitch w:val="variable"/>
    <w:sig w:usb0="00000003" w:usb1="1001ECEA" w:usb2="00000000" w:usb3="00000000" w:csb0="00000001" w:csb1="00000000"/>
  </w:font>
  <w:font w:name="DejaVu Sans">
    <w:charset w:val="80"/>
    <w:family w:val="auto"/>
    <w:pitch w:val="variable"/>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Cooper Black">
    <w:panose1 w:val="0208090404030B0204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5B0652" w14:textId="77777777" w:rsidR="00483994" w:rsidRDefault="004839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E858F3" w14:textId="77777777" w:rsidR="00483994" w:rsidRDefault="004839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0958DD" w14:textId="77777777" w:rsidR="00483994" w:rsidRDefault="0048399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E30869" w14:textId="5A3CADAB" w:rsidR="001600F8" w:rsidRPr="002B1F9C" w:rsidRDefault="007334F3" w:rsidP="00CB3BE8">
    <w:pPr>
      <w:pStyle w:val="Footer"/>
      <w:tabs>
        <w:tab w:val="clear" w:pos="8640"/>
        <w:tab w:val="right" w:pos="8505"/>
      </w:tabs>
      <w:rPr>
        <w:rFonts w:ascii="Arial" w:hAnsi="Arial" w:cs="Arial"/>
        <w:sz w:val="6"/>
        <w:szCs w:val="6"/>
        <w:lang w:eastAsia="zh-TW"/>
      </w:rPr>
    </w:pPr>
    <w:r>
      <w:rPr>
        <w:rFonts w:ascii="Arial" w:hAnsi="Arial" w:cs="Arial"/>
        <w:noProof/>
        <w:sz w:val="6"/>
        <w:szCs w:val="6"/>
        <w:lang w:eastAsia="zh-TW"/>
      </w:rPr>
      <mc:AlternateContent>
        <mc:Choice Requires="wps">
          <w:drawing>
            <wp:anchor distT="0" distB="0" distL="114300" distR="114300" simplePos="0" relativeHeight="251658240" behindDoc="0" locked="0" layoutInCell="1" allowOverlap="1" wp14:anchorId="1927B7DD" wp14:editId="721CE9A7">
              <wp:simplePos x="0" y="0"/>
              <wp:positionH relativeFrom="page">
                <wp:posOffset>3564255</wp:posOffset>
              </wp:positionH>
              <wp:positionV relativeFrom="page">
                <wp:posOffset>9905365</wp:posOffset>
              </wp:positionV>
              <wp:extent cx="431800" cy="215900"/>
              <wp:effectExtent l="20955" t="18415" r="23495" b="22860"/>
              <wp:wrapNone/>
              <wp:docPr id="1579994168"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800" cy="215900"/>
                      </a:xfrm>
                      <a:prstGeom prst="bracketPair">
                        <a:avLst>
                          <a:gd name="adj" fmla="val 16667"/>
                        </a:avLst>
                      </a:prstGeom>
                      <a:solidFill>
                        <a:srgbClr val="FFFFFF"/>
                      </a:solidFill>
                      <a:ln w="28575">
                        <a:solidFill>
                          <a:srgbClr val="FFFFFF"/>
                        </a:solidFill>
                        <a:round/>
                        <a:headEnd/>
                        <a:tailEnd/>
                      </a:ln>
                    </wps:spPr>
                    <wps:txbx>
                      <w:txbxContent>
                        <w:p w14:paraId="4A4A2D90" w14:textId="77777777" w:rsidR="001600F8" w:rsidRPr="00212377" w:rsidRDefault="001600F8">
                          <w:pPr>
                            <w:jc w:val="center"/>
                            <w:rPr>
                              <w:rFonts w:ascii="Verdana" w:hAnsi="Verdana"/>
                            </w:rPr>
                          </w:pPr>
                          <w:r w:rsidRPr="00212377">
                            <w:rPr>
                              <w:rFonts w:ascii="Verdana" w:hAnsi="Verdana"/>
                            </w:rPr>
                            <w:fldChar w:fldCharType="begin"/>
                          </w:r>
                          <w:r w:rsidRPr="00547CC4">
                            <w:rPr>
                              <w:rFonts w:ascii="Verdana" w:hAnsi="Verdana"/>
                            </w:rPr>
                            <w:instrText xml:space="preserve"> PAGE    \* MERGEFORMAT </w:instrText>
                          </w:r>
                          <w:r w:rsidRPr="00212377">
                            <w:rPr>
                              <w:rFonts w:ascii="Verdana" w:hAnsi="Verdana"/>
                            </w:rPr>
                            <w:fldChar w:fldCharType="separate"/>
                          </w:r>
                          <w:r w:rsidR="008F6B88">
                            <w:rPr>
                              <w:rFonts w:ascii="Verdana" w:hAnsi="Verdana"/>
                              <w:noProof/>
                            </w:rPr>
                            <w:t>1</w:t>
                          </w:r>
                          <w:r w:rsidRPr="00212377">
                            <w:rPr>
                              <w:rFonts w:ascii="Verdana" w:hAnsi="Verdana"/>
                            </w:rPr>
                            <w:fldChar w:fldCharType="end"/>
                          </w:r>
                        </w:p>
                      </w:txbxContent>
                    </wps:txbx>
                    <wps:bodyPr rot="0" vert="horz" wrap="square" lIns="91440" tIns="0" rIns="91440" bIns="0" anchor="t" anchorCtr="0" upright="1">
                      <a:noAutofit/>
                    </wps:bodyPr>
                  </wps:wsp>
                </a:graphicData>
              </a:graphic>
              <wp14:sizeRelH relativeFrom="margin">
                <wp14:pctWidth>0</wp14:pctWidth>
              </wp14:sizeRelH>
              <wp14:sizeRelV relativeFrom="bottomMargin">
                <wp14:pctHeight>0</wp14:pctHeight>
              </wp14:sizeRelV>
            </wp:anchor>
          </w:drawing>
        </mc:Choice>
        <mc:Fallback>
          <w:pict>
            <v:shapetype w14:anchorId="1927B7DD"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2" o:spid="_x0000_s1030" type="#_x0000_t185" style="position:absolute;left:0;text-align:left;margin-left:280.65pt;margin-top:779.95pt;width:34pt;height:17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" filled="t" strokecolor="white" strokeweight="2.25pt">
              <v:textbox inset=",0,,0">
                <w:txbxContent>
                  <w:p w14:paraId="4A4A2D90" w14:textId="77777777" w:rsidR="001600F8" w:rsidRPr="00212377" w:rsidRDefault="001600F8">
                    <w:pPr>
                      <w:jc w:val="center"/>
                      <w:rPr>
                        <w:rFonts w:ascii="Verdana" w:hAnsi="Verdana"/>
                      </w:rPr>
                    </w:pPr>
                    <w:r w:rsidRPr="00212377">
                      <w:rPr>
                        <w:rFonts w:ascii="Verdana" w:hAnsi="Verdana"/>
                      </w:rPr>
                      <w:fldChar w:fldCharType="begin"/>
                    </w:r>
                    <w:r w:rsidRPr="00547CC4">
                      <w:rPr>
                        <w:rFonts w:ascii="Verdana" w:hAnsi="Verdana"/>
                      </w:rPr>
                      <w:instrText xml:space="preserve"> PAGE    \* MERGEFORMAT </w:instrText>
                    </w:r>
                    <w:r w:rsidRPr="00212377">
                      <w:rPr>
                        <w:rFonts w:ascii="Verdana" w:hAnsi="Verdana"/>
                      </w:rPr>
                      <w:fldChar w:fldCharType="separate"/>
                    </w:r>
                    <w:r w:rsidR="008F6B88">
                      <w:rPr>
                        <w:rFonts w:ascii="Verdana" w:hAnsi="Verdana"/>
                        <w:noProof/>
                      </w:rPr>
                      <w:t>1</w:t>
                    </w:r>
                    <w:r w:rsidRPr="00212377">
                      <w:rPr>
                        <w:rFonts w:ascii="Verdana" w:hAnsi="Verdana"/>
                      </w:rPr>
                      <w:fldChar w:fldCharType="end"/>
                    </w:r>
                  </w:p>
                </w:txbxContent>
              </v:textbox>
              <w10:wrap anchorx="page" anchory="page"/>
            </v:shape>
          </w:pict>
        </mc:Fallback>
      </mc:AlternateContent>
    </w:r>
    <w:r>
      <w:rPr>
        <w:rFonts w:ascii="Arial" w:hAnsi="Arial" w:cs="Arial"/>
        <w:noProof/>
        <w:sz w:val="6"/>
        <w:szCs w:val="6"/>
        <w:lang w:eastAsia="zh-TW"/>
      </w:rPr>
      <mc:AlternateContent>
        <mc:Choice Requires="wps">
          <w:drawing>
            <wp:anchor distT="0" distB="0" distL="114300" distR="114300" simplePos="0" relativeHeight="251657216" behindDoc="0" locked="0" layoutInCell="1" allowOverlap="1" wp14:anchorId="23C55AA0" wp14:editId="09BC0FC4">
              <wp:simplePos x="0" y="0"/>
              <wp:positionH relativeFrom="page">
                <wp:posOffset>1021080</wp:posOffset>
              </wp:positionH>
              <wp:positionV relativeFrom="page">
                <wp:posOffset>10022840</wp:posOffset>
              </wp:positionV>
              <wp:extent cx="5518150" cy="0"/>
              <wp:effectExtent l="11430" t="12065" r="13970" b="6985"/>
              <wp:wrapNone/>
              <wp:docPr id="147175805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5428666C" id="_x0000_t32" coordsize="21600,21600" o:spt="32" o:oned="t" path="m,l21600,21600e" filled="f">
              <v:path arrowok="t" fillok="f" o:connecttype="none"/>
              <o:lock v:ext="edit" shapetype="t"/>
            </v:shapetype>
            <v:shape id="AutoShape 1" o:spid="_x0000_s1026" type="#_x0000_t32" style="position:absolute;margin-left:80.4pt;margin-top:789.2pt;width:434.5pt;height:0;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" strokecolor="gray" strokeweight="1pt">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A0423A" w14:textId="77777777" w:rsidR="001600F8" w:rsidRDefault="001600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070BEB" w14:textId="77777777" w:rsidR="00EF48F8" w:rsidRDefault="00EF48F8" w:rsidP="007C4CE1">
      <w:pPr>
        <w:spacing w:line="240" w:lineRule="auto"/>
      </w:pPr>
      <w:r>
        <w:separator/>
      </w:r>
    </w:p>
  </w:footnote>
  <w:footnote w:type="continuationSeparator" w:id="0">
    <w:p w14:paraId="3BF778F9" w14:textId="77777777" w:rsidR="00EF48F8" w:rsidRDefault="00EF48F8" w:rsidP="007C4C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3576E1" w14:textId="77777777" w:rsidR="00483994" w:rsidRDefault="004839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9ABA4" w14:textId="77777777" w:rsidR="00483994" w:rsidRDefault="004839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42654C" w14:textId="77777777" w:rsidR="00483994" w:rsidRDefault="0048399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B41F7F" w14:textId="77777777" w:rsidR="001600F8" w:rsidRDefault="001600F8" w:rsidP="00CB3BE8">
    <w:pPr>
      <w:pStyle w:val="Header"/>
      <w:tabs>
        <w:tab w:val="clear" w:pos="4320"/>
        <w:tab w:val="clear" w:pos="8640"/>
        <w:tab w:val="left" w:pos="567"/>
        <w:tab w:val="center" w:pos="7938"/>
      </w:tabs>
      <w:jc w:val="left"/>
      <w:rPr>
        <w:sz w:val="18"/>
        <w:szCs w:val="18"/>
      </w:rPr>
    </w:pPr>
    <w:r w:rsidRPr="001600F8">
      <w:rPr>
        <w:rFonts w:ascii="Calibri" w:hAnsi="Calibri"/>
        <w:b/>
      </w:rPr>
      <w:fldChar w:fldCharType="begin"/>
    </w:r>
    <w:r w:rsidRPr="001600F8">
      <w:rPr>
        <w:rFonts w:ascii="Calibri" w:hAnsi="Calibri"/>
        <w:b/>
      </w:rPr>
      <w:instrText xml:space="preserve"> PAGE   \* MERGEFORMAT </w:instrText>
    </w:r>
    <w:r w:rsidRPr="001600F8">
      <w:rPr>
        <w:rFonts w:ascii="Calibri" w:hAnsi="Calibri"/>
        <w:b/>
      </w:rPr>
      <w:fldChar w:fldCharType="separate"/>
    </w:r>
    <w:r w:rsidR="00195D81">
      <w:rPr>
        <w:rFonts w:ascii="Calibri" w:hAnsi="Calibri"/>
        <w:b/>
        <w:noProof/>
      </w:rPr>
      <w:t>2</w:t>
    </w:r>
    <w:r w:rsidRPr="001600F8">
      <w:rPr>
        <w:rFonts w:ascii="Calibri" w:hAnsi="Calibri"/>
        <w:b/>
      </w:rPr>
      <w:fldChar w:fldCharType="end"/>
    </w:r>
    <w:r>
      <w:rPr>
        <w:lang w:val="id-ID"/>
      </w:rPr>
      <w:tab/>
    </w:r>
    <w:r w:rsidRPr="001600F8">
      <w:rPr>
        <w:rFonts w:ascii="Calibri" w:hAnsi="Calibri"/>
        <w:b/>
        <w:i/>
        <w:sz w:val="18"/>
        <w:szCs w:val="18"/>
        <w:lang w:val="id-ID"/>
      </w:rPr>
      <w:t>Maria Ulfa et al</w:t>
    </w:r>
    <w:r w:rsidRPr="001600F8">
      <w:rPr>
        <w:rFonts w:ascii="Calibri" w:hAnsi="Calibri"/>
        <w:i/>
        <w:sz w:val="18"/>
        <w:szCs w:val="18"/>
        <w:lang w:val="id-ID"/>
      </w:rPr>
      <w:t>, Influence of time and concentration</w:t>
    </w:r>
    <w:r w:rsidRPr="005C5BD1">
      <w:rPr>
        <w:sz w:val="18"/>
        <w:szCs w:val="18"/>
        <w:lang w:val="id-ID"/>
      </w:rPr>
      <w:t xml:space="preserve">          </w:t>
    </w:r>
  </w:p>
  <w:p w14:paraId="1C29322A" w14:textId="77777777" w:rsidR="001600F8" w:rsidRDefault="001600F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5DF3EC" w14:textId="4E153B6F" w:rsidR="001600F8" w:rsidRPr="009E5CF5" w:rsidRDefault="001600F8" w:rsidP="00CB3BE8">
    <w:pPr>
      <w:pStyle w:val="Header"/>
      <w:tabs>
        <w:tab w:val="clear" w:pos="4320"/>
        <w:tab w:val="clear" w:pos="8640"/>
        <w:tab w:val="center" w:pos="7938"/>
        <w:tab w:val="right" w:pos="8505"/>
      </w:tabs>
      <w:jc w:val="right"/>
      <w:rPr>
        <w:i/>
        <w:lang w:val="id-ID"/>
      </w:rPr>
    </w:pPr>
    <w:r w:rsidRPr="009E5CF5">
      <w:rPr>
        <w:i/>
        <w:lang w:val="id-ID"/>
      </w:rPr>
      <w:tab/>
    </w:r>
    <w:r w:rsidR="00B13CA0" w:rsidRPr="00B13CA0">
      <w:rPr>
        <w:rFonts w:ascii="Calibri" w:hAnsi="Calibri" w:cs="Arial"/>
        <w:b/>
        <w:i/>
        <w:caps/>
        <w:sz w:val="18"/>
        <w:szCs w:val="18"/>
        <w:lang w:val="id-ID"/>
      </w:rPr>
      <w:t>JKPK (</w:t>
    </w:r>
    <w:r w:rsidR="00483994" w:rsidRPr="00B13CA0">
      <w:rPr>
        <w:rFonts w:ascii="Calibri" w:hAnsi="Calibri" w:cs="Arial"/>
        <w:b/>
        <w:i/>
        <w:sz w:val="18"/>
        <w:szCs w:val="18"/>
        <w:lang w:val="id-ID"/>
      </w:rPr>
      <w:t xml:space="preserve">Jurnal Kimia </w:t>
    </w:r>
    <w:r w:rsidR="00483994">
      <w:rPr>
        <w:rFonts w:ascii="Calibri" w:hAnsi="Calibri" w:cs="Arial"/>
        <w:b/>
        <w:i/>
        <w:sz w:val="18"/>
        <w:szCs w:val="18"/>
        <w:lang w:val="id-ID"/>
      </w:rPr>
      <w:t>d</w:t>
    </w:r>
    <w:r w:rsidR="00483994" w:rsidRPr="00B13CA0">
      <w:rPr>
        <w:rFonts w:ascii="Calibri" w:hAnsi="Calibri" w:cs="Arial"/>
        <w:b/>
        <w:i/>
        <w:sz w:val="18"/>
        <w:szCs w:val="18"/>
        <w:lang w:val="id-ID"/>
      </w:rPr>
      <w:t>an Pendidikan Kimia</w:t>
    </w:r>
    <w:r w:rsidR="00B13CA0" w:rsidRPr="00B13CA0">
      <w:rPr>
        <w:rFonts w:ascii="Calibri" w:hAnsi="Calibri" w:cs="Arial"/>
        <w:b/>
        <w:i/>
        <w:caps/>
        <w:sz w:val="18"/>
        <w:szCs w:val="18"/>
        <w:lang w:val="id-ID"/>
      </w:rPr>
      <w:t>),</w:t>
    </w:r>
    <w:r w:rsidRPr="001600F8">
      <w:rPr>
        <w:rFonts w:ascii="Calibri" w:hAnsi="Calibri" w:cs="Arial"/>
        <w:i/>
        <w:sz w:val="18"/>
        <w:szCs w:val="18"/>
        <w:lang w:val="id-ID"/>
      </w:rPr>
      <w:t xml:space="preserve"> Vol. ..., No. ..., 20</w:t>
    </w:r>
    <w:r w:rsidR="00D90EB3">
      <w:rPr>
        <w:rFonts w:ascii="Calibri" w:hAnsi="Calibri" w:cs="Arial"/>
        <w:i/>
        <w:sz w:val="18"/>
        <w:szCs w:val="18"/>
        <w:lang w:val="id-ID"/>
      </w:rPr>
      <w:t>2</w:t>
    </w:r>
    <w:r w:rsidRPr="001600F8">
      <w:rPr>
        <w:rFonts w:ascii="Calibri" w:hAnsi="Calibri" w:cs="Arial"/>
        <w:i/>
        <w:sz w:val="18"/>
        <w:szCs w:val="18"/>
        <w:lang w:val="id-ID"/>
      </w:rPr>
      <w:t xml:space="preserve">..., </w:t>
    </w:r>
    <w:r w:rsidR="00D90EB3">
      <w:rPr>
        <w:rFonts w:ascii="Calibri" w:hAnsi="Calibri" w:cs="Arial"/>
        <w:i/>
        <w:sz w:val="18"/>
        <w:szCs w:val="18"/>
        <w:lang w:val="id-ID"/>
      </w:rPr>
      <w:t>pp</w:t>
    </w:r>
    <w:r w:rsidRPr="001600F8">
      <w:rPr>
        <w:rFonts w:ascii="Calibri" w:hAnsi="Calibri" w:cs="Arial"/>
        <w:i/>
        <w:sz w:val="18"/>
        <w:szCs w:val="18"/>
        <w:lang w:val="id-ID"/>
      </w:rPr>
      <w:t>l. xxx-xxx</w:t>
    </w:r>
    <w:r w:rsidRPr="00C33D35">
      <w:rPr>
        <w:sz w:val="18"/>
        <w:szCs w:val="18"/>
        <w:lang w:val="id-ID"/>
      </w:rPr>
      <w:t xml:space="preserve">        </w:t>
    </w:r>
    <w:r>
      <w:rPr>
        <w:i/>
        <w:sz w:val="18"/>
        <w:szCs w:val="18"/>
        <w:lang w:val="id-ID"/>
      </w:rPr>
      <w:t xml:space="preserve"> </w:t>
    </w:r>
    <w:r w:rsidRPr="001600F8">
      <w:rPr>
        <w:rFonts w:ascii="Calibri" w:hAnsi="Calibri" w:cs="Arial"/>
      </w:rPr>
      <w:fldChar w:fldCharType="begin"/>
    </w:r>
    <w:r w:rsidRPr="001600F8">
      <w:rPr>
        <w:rFonts w:ascii="Calibri" w:hAnsi="Calibri" w:cs="Arial"/>
        <w:lang w:val="id-ID"/>
      </w:rPr>
      <w:instrText xml:space="preserve"> PAGE   \* MERGEFORMAT </w:instrText>
    </w:r>
    <w:r w:rsidRPr="001600F8">
      <w:rPr>
        <w:rFonts w:ascii="Calibri" w:hAnsi="Calibri" w:cs="Arial"/>
      </w:rPr>
      <w:fldChar w:fldCharType="separate"/>
    </w:r>
    <w:r w:rsidR="008F6B88">
      <w:rPr>
        <w:rFonts w:ascii="Calibri" w:hAnsi="Calibri" w:cs="Arial"/>
        <w:noProof/>
        <w:lang w:val="id-ID"/>
      </w:rPr>
      <w:t>3</w:t>
    </w:r>
    <w:r w:rsidRPr="001600F8">
      <w:rPr>
        <w:rFonts w:ascii="Calibri" w:hAnsi="Calibri" w:cs="Arial"/>
      </w:rPr>
      <w:fldChar w:fldCharType="end"/>
    </w:r>
  </w:p>
  <w:p w14:paraId="7E63683E" w14:textId="77777777" w:rsidR="001600F8" w:rsidRPr="00013BBC" w:rsidRDefault="001600F8">
    <w:pPr>
      <w:pStyle w:val="Header"/>
      <w:rPr>
        <w:lang w:val="id-ID"/>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8591" w:type="dxa"/>
      <w:tblLayout w:type="fixed"/>
      <w:tblCellMar>
        <w:left w:w="57" w:type="dxa"/>
        <w:right w:w="57" w:type="dxa"/>
      </w:tblCellMar>
      <w:tblLook w:val="04A0" w:firstRow="1" w:lastRow="0" w:firstColumn="1" w:lastColumn="0" w:noHBand="0" w:noVBand="1"/>
    </w:tblPr>
    <w:tblGrid>
      <w:gridCol w:w="908"/>
      <w:gridCol w:w="5812"/>
      <w:gridCol w:w="1871"/>
    </w:tblGrid>
    <w:tr w:rsidR="001600F8" w:rsidRPr="007E4451" w14:paraId="7CC54AAC" w14:textId="77777777" w:rsidTr="00CB3BE8">
      <w:trPr>
        <w:trHeight w:hRule="exact" w:val="792"/>
      </w:trPr>
      <w:tc>
        <w:tcPr>
          <w:tcW w:w="908" w:type="dxa"/>
          <w:shd w:val="clear" w:color="auto" w:fill="auto"/>
          <w:vAlign w:val="center"/>
        </w:tcPr>
        <w:p w14:paraId="771B31DF" w14:textId="2C06CE1F" w:rsidR="001600F8" w:rsidRPr="001600F8" w:rsidRDefault="007334F3" w:rsidP="00CB3BE8">
          <w:pPr>
            <w:pStyle w:val="Footer"/>
            <w:spacing w:line="240" w:lineRule="auto"/>
            <w:jc w:val="center"/>
            <w:rPr>
              <w:color w:val="FFFFFF"/>
            </w:rPr>
          </w:pPr>
          <w:r>
            <w:rPr>
              <w:noProof/>
              <w:color w:val="FFFFFF"/>
            </w:rPr>
            <w:drawing>
              <wp:inline distT="0" distB="0" distL="0" distR="0" wp14:anchorId="04F07E3E" wp14:editId="6E0AB676">
                <wp:extent cx="463550" cy="438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3550" cy="438150"/>
                        </a:xfrm>
                        <a:prstGeom prst="rect">
                          <a:avLst/>
                        </a:prstGeom>
                        <a:noFill/>
                        <a:ln>
                          <a:noFill/>
                        </a:ln>
                      </pic:spPr>
                    </pic:pic>
                  </a:graphicData>
                </a:graphic>
              </wp:inline>
            </w:drawing>
          </w:r>
        </w:p>
      </w:tc>
      <w:tc>
        <w:tcPr>
          <w:tcW w:w="5812" w:type="dxa"/>
          <w:vAlign w:val="center"/>
        </w:tcPr>
        <w:p w14:paraId="6955300B" w14:textId="02976EDA" w:rsidR="001600F8" w:rsidRPr="001600F8" w:rsidRDefault="007334F3" w:rsidP="00CB3BE8">
          <w:pPr>
            <w:pStyle w:val="Header"/>
            <w:tabs>
              <w:tab w:val="clear" w:pos="4320"/>
              <w:tab w:val="clear" w:pos="8640"/>
            </w:tabs>
            <w:spacing w:before="60" w:line="276" w:lineRule="auto"/>
            <w:ind w:left="-57" w:right="-57"/>
            <w:rPr>
              <w:rFonts w:ascii="Calibri" w:hAnsi="Calibri" w:cs="Arial"/>
              <w:i/>
              <w:sz w:val="18"/>
              <w:szCs w:val="18"/>
              <w:lang w:val="id-ID"/>
            </w:rPr>
          </w:pPr>
          <w:r w:rsidRPr="007334F3">
            <w:rPr>
              <w:rFonts w:ascii="Calibri" w:hAnsi="Calibri" w:cs="Arial"/>
              <w:b/>
              <w:i/>
              <w:caps/>
              <w:sz w:val="18"/>
              <w:szCs w:val="18"/>
              <w:lang w:val="id-ID"/>
            </w:rPr>
            <w:t>JKPK (</w:t>
          </w:r>
          <w:r w:rsidR="00483994" w:rsidRPr="007334F3">
            <w:rPr>
              <w:rFonts w:ascii="Calibri" w:hAnsi="Calibri" w:cs="Arial"/>
              <w:b/>
              <w:i/>
              <w:sz w:val="18"/>
              <w:szCs w:val="18"/>
              <w:lang w:val="id-ID"/>
            </w:rPr>
            <w:t xml:space="preserve">Jurnal Kimia </w:t>
          </w:r>
          <w:r w:rsidR="00483994">
            <w:rPr>
              <w:rFonts w:ascii="Calibri" w:hAnsi="Calibri" w:cs="Arial"/>
              <w:b/>
              <w:i/>
              <w:sz w:val="18"/>
              <w:szCs w:val="18"/>
              <w:lang w:val="id-ID"/>
            </w:rPr>
            <w:t>d</w:t>
          </w:r>
          <w:r w:rsidR="00483994" w:rsidRPr="007334F3">
            <w:rPr>
              <w:rFonts w:ascii="Calibri" w:hAnsi="Calibri" w:cs="Arial"/>
              <w:b/>
              <w:i/>
              <w:sz w:val="18"/>
              <w:szCs w:val="18"/>
              <w:lang w:val="id-ID"/>
            </w:rPr>
            <w:t>an Pendidikan Kimia</w:t>
          </w:r>
          <w:r w:rsidRPr="007334F3">
            <w:rPr>
              <w:rFonts w:ascii="Calibri" w:hAnsi="Calibri" w:cs="Arial"/>
              <w:b/>
              <w:i/>
              <w:caps/>
              <w:sz w:val="18"/>
              <w:szCs w:val="18"/>
              <w:lang w:val="id-ID"/>
            </w:rPr>
            <w:t>),</w:t>
          </w:r>
          <w:r w:rsidR="001600F8" w:rsidRPr="001600F8">
            <w:rPr>
              <w:rFonts w:ascii="Calibri" w:hAnsi="Calibri" w:cs="Arial"/>
              <w:i/>
              <w:sz w:val="18"/>
              <w:szCs w:val="18"/>
              <w:lang w:val="id-ID"/>
            </w:rPr>
            <w:t xml:space="preserve"> Vol...., No...., .................201</w:t>
          </w:r>
          <w:r w:rsidR="00C2501E">
            <w:rPr>
              <w:rFonts w:ascii="Calibri" w:hAnsi="Calibri" w:cs="Arial"/>
              <w:i/>
              <w:sz w:val="18"/>
              <w:szCs w:val="18"/>
              <w:lang w:val="id-ID"/>
            </w:rPr>
            <w:t>x</w:t>
          </w:r>
        </w:p>
        <w:p w14:paraId="0451F4B8" w14:textId="428509AD" w:rsidR="001600F8" w:rsidRPr="001600F8" w:rsidRDefault="007334F3" w:rsidP="00CB3BE8">
          <w:pPr>
            <w:suppressAutoHyphens w:val="0"/>
            <w:autoSpaceDE w:val="0"/>
            <w:autoSpaceDN w:val="0"/>
            <w:adjustRightInd w:val="0"/>
            <w:spacing w:line="276" w:lineRule="auto"/>
            <w:ind w:left="-57" w:right="-57"/>
            <w:jc w:val="left"/>
            <w:rPr>
              <w:rFonts w:ascii="Calibri" w:hAnsi="Calibri" w:cs="Arial"/>
              <w:sz w:val="18"/>
              <w:szCs w:val="18"/>
              <w:lang w:val="id-ID" w:eastAsia="id-ID"/>
            </w:rPr>
          </w:pPr>
          <w:r w:rsidRPr="007334F3">
            <w:rPr>
              <w:rFonts w:ascii="Calibri" w:hAnsi="Calibri" w:cs="Arial"/>
              <w:i/>
              <w:iCs/>
              <w:color w:val="000000"/>
              <w:sz w:val="18"/>
              <w:szCs w:val="18"/>
              <w:lang w:val="id-ID" w:eastAsia="id-ID"/>
            </w:rPr>
            <w:t>Sebelas Maret University Chemistry Education Study Program</w:t>
          </w:r>
          <w:r w:rsidR="001600F8" w:rsidRPr="001600F8">
            <w:rPr>
              <w:rFonts w:ascii="Calibri" w:hAnsi="Calibri" w:cs="Arial"/>
              <w:i/>
              <w:iCs/>
              <w:color w:val="000000"/>
              <w:sz w:val="18"/>
              <w:szCs w:val="18"/>
              <w:lang w:val="id-ID" w:eastAsia="id-ID"/>
            </w:rPr>
            <w:t>http://jurnal.fkip.uns.ac.id/index.php/jkpk</w:t>
          </w:r>
          <w:r>
            <w:rPr>
              <w:rFonts w:ascii="Calibri" w:hAnsi="Calibri" w:cs="Arial"/>
              <w:i/>
              <w:iCs/>
              <w:color w:val="000000"/>
              <w:sz w:val="18"/>
              <w:szCs w:val="18"/>
              <w:lang w:val="id-ID" w:eastAsia="id-ID"/>
            </w:rPr>
            <w:t xml:space="preserve"> </w:t>
          </w:r>
        </w:p>
        <w:p w14:paraId="5725FA5A" w14:textId="77777777" w:rsidR="001600F8" w:rsidRPr="00687C1C" w:rsidRDefault="001600F8" w:rsidP="00CB3BE8">
          <w:pPr>
            <w:pStyle w:val="Header"/>
            <w:spacing w:line="276" w:lineRule="auto"/>
            <w:rPr>
              <w:rFonts w:ascii="Arial" w:hAnsi="Arial" w:cs="Arial"/>
              <w:i/>
              <w:sz w:val="17"/>
              <w:szCs w:val="17"/>
              <w:lang w:val="id-ID"/>
            </w:rPr>
          </w:pPr>
        </w:p>
        <w:p w14:paraId="670241C8" w14:textId="77777777" w:rsidR="001600F8" w:rsidRPr="00687C1C" w:rsidRDefault="001600F8" w:rsidP="00CB3BE8">
          <w:pPr>
            <w:pStyle w:val="Header"/>
            <w:spacing w:line="276" w:lineRule="auto"/>
            <w:rPr>
              <w:i/>
              <w:sz w:val="17"/>
              <w:szCs w:val="17"/>
              <w:lang w:val="id-ID"/>
            </w:rPr>
          </w:pPr>
        </w:p>
        <w:p w14:paraId="5CA295DB" w14:textId="77777777" w:rsidR="001600F8" w:rsidRPr="00687C1C" w:rsidRDefault="001600F8" w:rsidP="00CB3BE8">
          <w:pPr>
            <w:pStyle w:val="Header"/>
            <w:spacing w:line="276" w:lineRule="auto"/>
            <w:rPr>
              <w:i/>
              <w:sz w:val="17"/>
              <w:szCs w:val="17"/>
              <w:lang w:val="id-ID"/>
            </w:rPr>
          </w:pPr>
          <w:r w:rsidRPr="00687C1C">
            <w:rPr>
              <w:i/>
              <w:sz w:val="17"/>
              <w:szCs w:val="17"/>
              <w:lang w:val="id-ID"/>
            </w:rPr>
            <w:t xml:space="preserve"> </w:t>
          </w:r>
        </w:p>
        <w:p w14:paraId="645BEA98" w14:textId="77777777" w:rsidR="001600F8" w:rsidRPr="001600F8" w:rsidRDefault="001600F8" w:rsidP="00CB3BE8">
          <w:pPr>
            <w:pStyle w:val="Footer"/>
            <w:spacing w:line="276" w:lineRule="auto"/>
            <w:rPr>
              <w:rFonts w:ascii="Cambria" w:hAnsi="Cambria"/>
              <w:sz w:val="17"/>
              <w:szCs w:val="17"/>
            </w:rPr>
          </w:pPr>
        </w:p>
      </w:tc>
      <w:tc>
        <w:tcPr>
          <w:tcW w:w="1871" w:type="dxa"/>
        </w:tcPr>
        <w:p w14:paraId="3543A29C" w14:textId="77777777" w:rsidR="001600F8" w:rsidRPr="001600F8" w:rsidRDefault="001600F8" w:rsidP="00CB3BE8">
          <w:pPr>
            <w:pStyle w:val="Header"/>
            <w:tabs>
              <w:tab w:val="clear" w:pos="4320"/>
              <w:tab w:val="clear" w:pos="8640"/>
            </w:tabs>
            <w:spacing w:before="60" w:line="276" w:lineRule="auto"/>
            <w:jc w:val="right"/>
            <w:rPr>
              <w:rFonts w:ascii="Calibri" w:hAnsi="Calibri" w:cs="Arial"/>
              <w:i/>
              <w:sz w:val="18"/>
              <w:szCs w:val="18"/>
              <w:lang w:val="id-ID"/>
            </w:rPr>
          </w:pPr>
          <w:r w:rsidRPr="001600F8">
            <w:rPr>
              <w:rFonts w:ascii="Calibri" w:hAnsi="Calibri" w:cs="Arial"/>
              <w:i/>
              <w:sz w:val="18"/>
              <w:szCs w:val="18"/>
              <w:lang w:val="id-ID"/>
            </w:rPr>
            <w:t>Hal. xxx-xxx</w:t>
          </w:r>
        </w:p>
        <w:p w14:paraId="7EC208E5" w14:textId="77777777" w:rsidR="001600F8" w:rsidRPr="001600F8" w:rsidRDefault="001600F8" w:rsidP="00CB3BE8">
          <w:pPr>
            <w:pStyle w:val="Header"/>
            <w:tabs>
              <w:tab w:val="clear" w:pos="4320"/>
              <w:tab w:val="clear" w:pos="8640"/>
            </w:tabs>
            <w:spacing w:line="276" w:lineRule="auto"/>
            <w:jc w:val="right"/>
            <w:rPr>
              <w:rFonts w:ascii="Calibri" w:hAnsi="Calibri" w:cs="Arial"/>
              <w:i/>
              <w:sz w:val="18"/>
              <w:szCs w:val="18"/>
              <w:lang w:val="id-ID"/>
            </w:rPr>
          </w:pPr>
          <w:r w:rsidRPr="001600F8">
            <w:rPr>
              <w:rFonts w:ascii="Calibri" w:hAnsi="Calibri" w:cs="Arial"/>
              <w:i/>
              <w:sz w:val="18"/>
              <w:szCs w:val="18"/>
              <w:lang w:val="id-ID"/>
            </w:rPr>
            <w:t>ISSN 2503-4146</w:t>
          </w:r>
        </w:p>
        <w:p w14:paraId="74DC2B4E" w14:textId="77777777" w:rsidR="001600F8" w:rsidRPr="001600F8" w:rsidRDefault="001600F8" w:rsidP="00CB3BE8">
          <w:pPr>
            <w:pStyle w:val="Header"/>
            <w:tabs>
              <w:tab w:val="clear" w:pos="4320"/>
              <w:tab w:val="clear" w:pos="8640"/>
            </w:tabs>
            <w:spacing w:line="276" w:lineRule="auto"/>
            <w:jc w:val="right"/>
            <w:rPr>
              <w:rFonts w:ascii="Calibri" w:hAnsi="Calibri" w:cs="Arial"/>
              <w:b/>
              <w:i/>
              <w:caps/>
              <w:sz w:val="18"/>
              <w:szCs w:val="18"/>
              <w:lang w:val="id-ID"/>
            </w:rPr>
          </w:pPr>
          <w:r w:rsidRPr="001600F8">
            <w:rPr>
              <w:rFonts w:ascii="Calibri" w:hAnsi="Calibri" w:cs="Arial"/>
              <w:i/>
              <w:sz w:val="18"/>
              <w:szCs w:val="18"/>
              <w:lang w:val="id-ID"/>
            </w:rPr>
            <w:t>ISSN 2503-4154 (online)</w:t>
          </w:r>
        </w:p>
        <w:p w14:paraId="3D7641C0" w14:textId="77777777" w:rsidR="001600F8" w:rsidRPr="001600F8" w:rsidRDefault="001600F8" w:rsidP="00CB3BE8">
          <w:pPr>
            <w:pStyle w:val="Header"/>
            <w:tabs>
              <w:tab w:val="clear" w:pos="4320"/>
              <w:tab w:val="clear" w:pos="8640"/>
            </w:tabs>
            <w:spacing w:line="276" w:lineRule="auto"/>
            <w:ind w:right="-108"/>
            <w:rPr>
              <w:rFonts w:ascii="Calibri" w:hAnsi="Calibri" w:cs="Arial"/>
              <w:b/>
              <w:i/>
              <w:caps/>
              <w:sz w:val="18"/>
              <w:szCs w:val="18"/>
              <w:lang w:val="id-ID"/>
            </w:rPr>
          </w:pPr>
        </w:p>
      </w:tc>
    </w:tr>
  </w:tbl>
  <w:p w14:paraId="37CEA637" w14:textId="77777777" w:rsidR="001600F8" w:rsidRPr="001600F8" w:rsidRDefault="001600F8" w:rsidP="00CB3BE8">
    <w:pPr>
      <w:pStyle w:val="Header"/>
      <w:tabs>
        <w:tab w:val="clear" w:pos="4320"/>
        <w:tab w:val="clear" w:pos="8640"/>
        <w:tab w:val="left" w:pos="1399"/>
      </w:tabs>
      <w:spacing w:line="240" w:lineRule="auto"/>
      <w:rPr>
        <w:rFonts w:ascii="Calibri" w:hAnsi="Calibri"/>
        <w:i/>
        <w:sz w:val="6"/>
        <w:szCs w:val="6"/>
        <w:lang w:val="id-ID"/>
      </w:rPr>
    </w:pPr>
    <w:r w:rsidRPr="001600F8">
      <w:rPr>
        <w:rFonts w:ascii="Calibri" w:hAnsi="Calibri"/>
        <w:i/>
        <w:sz w:val="6"/>
        <w:szCs w:val="6"/>
        <w:lang w:val="id-ID"/>
      </w:rP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C7B39D" w14:textId="3389BD1D" w:rsidR="001600F8" w:rsidRPr="00F34213" w:rsidRDefault="001600F8" w:rsidP="00CB3BE8">
    <w:pPr>
      <w:pStyle w:val="Header"/>
      <w:tabs>
        <w:tab w:val="clear" w:pos="4320"/>
        <w:tab w:val="clear" w:pos="8640"/>
        <w:tab w:val="left" w:pos="567"/>
        <w:tab w:val="center" w:pos="7797"/>
      </w:tabs>
      <w:jc w:val="left"/>
      <w:rPr>
        <w:sz w:val="18"/>
        <w:szCs w:val="18"/>
        <w:lang w:val="id-ID"/>
      </w:rPr>
    </w:pPr>
    <w:r w:rsidRPr="001600F8">
      <w:rPr>
        <w:rFonts w:ascii="Calibri" w:hAnsi="Calibri"/>
      </w:rPr>
      <w:fldChar w:fldCharType="begin"/>
    </w:r>
    <w:r w:rsidRPr="001600F8">
      <w:rPr>
        <w:rFonts w:ascii="Calibri" w:hAnsi="Calibri"/>
        <w:lang w:val="de-DE"/>
      </w:rPr>
      <w:instrText xml:space="preserve"> PAGE   \* MERGEFORMAT </w:instrText>
    </w:r>
    <w:r w:rsidRPr="001600F8">
      <w:rPr>
        <w:rFonts w:ascii="Calibri" w:hAnsi="Calibri"/>
      </w:rPr>
      <w:fldChar w:fldCharType="separate"/>
    </w:r>
    <w:r w:rsidR="001171C7">
      <w:rPr>
        <w:rFonts w:ascii="Calibri" w:hAnsi="Calibri"/>
        <w:noProof/>
        <w:lang w:val="de-DE"/>
      </w:rPr>
      <w:t>2</w:t>
    </w:r>
    <w:r w:rsidRPr="001600F8">
      <w:rPr>
        <w:rFonts w:ascii="Calibri" w:hAnsi="Calibri"/>
      </w:rPr>
      <w:fldChar w:fldCharType="end"/>
    </w:r>
    <w:r>
      <w:rPr>
        <w:lang w:val="id-ID"/>
      </w:rPr>
      <w:tab/>
    </w:r>
    <w:r w:rsidR="00B13CA0">
      <w:rPr>
        <w:rFonts w:ascii="Calibri" w:hAnsi="Calibri"/>
        <w:b/>
        <w:i/>
        <w:sz w:val="18"/>
        <w:szCs w:val="18"/>
        <w:lang w:val="id-ID"/>
      </w:rPr>
      <w:t>name</w:t>
    </w:r>
    <w:r w:rsidRPr="001600F8">
      <w:rPr>
        <w:rFonts w:ascii="Calibri" w:hAnsi="Calibri"/>
        <w:i/>
        <w:sz w:val="18"/>
        <w:szCs w:val="18"/>
        <w:lang w:val="id-ID"/>
      </w:rPr>
      <w:t xml:space="preserve">, </w:t>
    </w:r>
    <w:r w:rsidR="00B13CA0">
      <w:rPr>
        <w:rFonts w:ascii="Calibri" w:hAnsi="Calibri"/>
        <w:i/>
        <w:sz w:val="18"/>
        <w:szCs w:val="18"/>
        <w:lang w:val="id-ID"/>
      </w:rPr>
      <w:t xml:space="preserve">3 -4 word of tittle </w:t>
    </w:r>
    <w:r w:rsidRPr="001600F8">
      <w:rPr>
        <w:rFonts w:ascii="Calibri" w:hAnsi="Calibri"/>
        <w:i/>
        <w:sz w:val="18"/>
        <w:szCs w:val="18"/>
        <w:lang w:val="id-ID"/>
      </w:rPr>
      <w:t xml:space="preserve"> ...........</w:t>
    </w:r>
    <w:r>
      <w:rPr>
        <w:sz w:val="18"/>
        <w:szCs w:val="18"/>
        <w:lang w:val="id-ID"/>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F37F85" w14:textId="77777777" w:rsidR="001600F8" w:rsidRDefault="001600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pStyle w:val="Heading8"/>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singleLevel"/>
    <w:tmpl w:val="00000002"/>
    <w:name w:val="WW8Num2"/>
    <w:lvl w:ilvl="0">
      <w:start w:val="1"/>
      <w:numFmt w:val="bullet"/>
      <w:lvlText w:val=""/>
      <w:lvlJc w:val="left"/>
      <w:pPr>
        <w:tabs>
          <w:tab w:val="num" w:pos="1260"/>
        </w:tabs>
        <w:ind w:left="1260" w:hanging="360"/>
      </w:pPr>
      <w:rPr>
        <w:rFonts w:ascii="Symbol" w:hAnsi="Symbol"/>
      </w:rPr>
    </w:lvl>
  </w:abstractNum>
  <w:abstractNum w:abstractNumId="2" w15:restartNumberingAfterBreak="0">
    <w:nsid w:val="00000003"/>
    <w:multiLevelType w:val="singleLevel"/>
    <w:tmpl w:val="00000003"/>
    <w:name w:val="WW8Num3"/>
    <w:lvl w:ilvl="0">
      <w:start w:val="1"/>
      <w:numFmt w:val="decimal"/>
      <w:lvlText w:val="%1."/>
      <w:lvlJc w:val="left"/>
      <w:pPr>
        <w:tabs>
          <w:tab w:val="num" w:pos="720"/>
        </w:tabs>
        <w:ind w:left="720" w:hanging="360"/>
      </w:pPr>
    </w:lvl>
  </w:abstractNum>
  <w:abstractNum w:abstractNumId="3" w15:restartNumberingAfterBreak="0">
    <w:nsid w:val="25E33449"/>
    <w:multiLevelType w:val="hybridMultilevel"/>
    <w:tmpl w:val="1A686B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542626"/>
    <w:multiLevelType w:val="hybridMultilevel"/>
    <w:tmpl w:val="D74C02A8"/>
    <w:lvl w:ilvl="0" w:tplc="91F633DC">
      <w:start w:val="16"/>
      <w:numFmt w:val="bullet"/>
      <w:lvlText w:val="-"/>
      <w:lvlJc w:val="left"/>
      <w:pPr>
        <w:ind w:left="1080" w:hanging="360"/>
      </w:pPr>
      <w:rPr>
        <w:rFonts w:ascii="Arial" w:eastAsia="Times New Roman" w:hAnsi="Arial" w:cs="Aria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5" w15:restartNumberingAfterBreak="0">
    <w:nsid w:val="326F0C4B"/>
    <w:multiLevelType w:val="hybridMultilevel"/>
    <w:tmpl w:val="A08EDF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6F799D"/>
    <w:multiLevelType w:val="hybridMultilevel"/>
    <w:tmpl w:val="A08EDF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A86165"/>
    <w:multiLevelType w:val="hybridMultilevel"/>
    <w:tmpl w:val="79F65F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B82042"/>
    <w:multiLevelType w:val="hybridMultilevel"/>
    <w:tmpl w:val="9752B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5707264">
    <w:abstractNumId w:val="0"/>
  </w:num>
  <w:num w:numId="2" w16cid:durableId="258876135">
    <w:abstractNumId w:val="1"/>
  </w:num>
  <w:num w:numId="3" w16cid:durableId="997264140">
    <w:abstractNumId w:val="2"/>
  </w:num>
  <w:num w:numId="4" w16cid:durableId="211580668">
    <w:abstractNumId w:val="3"/>
  </w:num>
  <w:num w:numId="5" w16cid:durableId="34434019">
    <w:abstractNumId w:val="6"/>
  </w:num>
  <w:num w:numId="6" w16cid:durableId="1171797867">
    <w:abstractNumId w:val="8"/>
  </w:num>
  <w:num w:numId="7" w16cid:durableId="1316107046">
    <w:abstractNumId w:val="5"/>
  </w:num>
  <w:num w:numId="8" w16cid:durableId="1852989736">
    <w:abstractNumId w:val="7"/>
  </w:num>
  <w:num w:numId="9" w16cid:durableId="8818706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11E"/>
    <w:rsid w:val="00031DF9"/>
    <w:rsid w:val="000508F6"/>
    <w:rsid w:val="0005564B"/>
    <w:rsid w:val="00077E41"/>
    <w:rsid w:val="00090492"/>
    <w:rsid w:val="000B27AC"/>
    <w:rsid w:val="000D2C06"/>
    <w:rsid w:val="000E176B"/>
    <w:rsid w:val="000E6A7A"/>
    <w:rsid w:val="00100606"/>
    <w:rsid w:val="00105CDB"/>
    <w:rsid w:val="001171C7"/>
    <w:rsid w:val="00120798"/>
    <w:rsid w:val="001257A3"/>
    <w:rsid w:val="001309AC"/>
    <w:rsid w:val="00156342"/>
    <w:rsid w:val="001600F8"/>
    <w:rsid w:val="00185E6B"/>
    <w:rsid w:val="00195D81"/>
    <w:rsid w:val="001B0CCA"/>
    <w:rsid w:val="001B7C00"/>
    <w:rsid w:val="001D1CAE"/>
    <w:rsid w:val="001D611E"/>
    <w:rsid w:val="001D6AD4"/>
    <w:rsid w:val="001F4DBA"/>
    <w:rsid w:val="001F62ED"/>
    <w:rsid w:val="00204400"/>
    <w:rsid w:val="00216817"/>
    <w:rsid w:val="0022679F"/>
    <w:rsid w:val="00231132"/>
    <w:rsid w:val="00232E5B"/>
    <w:rsid w:val="00235D93"/>
    <w:rsid w:val="00240B42"/>
    <w:rsid w:val="002418B7"/>
    <w:rsid w:val="00245B0F"/>
    <w:rsid w:val="00247878"/>
    <w:rsid w:val="0025370A"/>
    <w:rsid w:val="002938FA"/>
    <w:rsid w:val="002B1462"/>
    <w:rsid w:val="002B4C77"/>
    <w:rsid w:val="002C0035"/>
    <w:rsid w:val="002F5D2F"/>
    <w:rsid w:val="00316F28"/>
    <w:rsid w:val="00326068"/>
    <w:rsid w:val="003351CC"/>
    <w:rsid w:val="00346081"/>
    <w:rsid w:val="00380604"/>
    <w:rsid w:val="00386AC6"/>
    <w:rsid w:val="00393388"/>
    <w:rsid w:val="00395825"/>
    <w:rsid w:val="003974B5"/>
    <w:rsid w:val="003A48E5"/>
    <w:rsid w:val="003A66BB"/>
    <w:rsid w:val="003B77E4"/>
    <w:rsid w:val="003C3750"/>
    <w:rsid w:val="003D3582"/>
    <w:rsid w:val="003D3E0F"/>
    <w:rsid w:val="003D69C1"/>
    <w:rsid w:val="003E30A2"/>
    <w:rsid w:val="003F276A"/>
    <w:rsid w:val="0042647D"/>
    <w:rsid w:val="00472C47"/>
    <w:rsid w:val="00483994"/>
    <w:rsid w:val="004918B0"/>
    <w:rsid w:val="004A491A"/>
    <w:rsid w:val="004D5CA0"/>
    <w:rsid w:val="004E67C2"/>
    <w:rsid w:val="004F1553"/>
    <w:rsid w:val="00513A69"/>
    <w:rsid w:val="00515A77"/>
    <w:rsid w:val="005242FE"/>
    <w:rsid w:val="00530CB4"/>
    <w:rsid w:val="00542DFB"/>
    <w:rsid w:val="00544440"/>
    <w:rsid w:val="00551054"/>
    <w:rsid w:val="00567FE6"/>
    <w:rsid w:val="005A01BC"/>
    <w:rsid w:val="005A087F"/>
    <w:rsid w:val="005D75FF"/>
    <w:rsid w:val="005E3F4C"/>
    <w:rsid w:val="005F183A"/>
    <w:rsid w:val="00624A42"/>
    <w:rsid w:val="00632C58"/>
    <w:rsid w:val="00635FC4"/>
    <w:rsid w:val="00646984"/>
    <w:rsid w:val="00652DFE"/>
    <w:rsid w:val="00660E7D"/>
    <w:rsid w:val="006644BF"/>
    <w:rsid w:val="00680981"/>
    <w:rsid w:val="00691CB5"/>
    <w:rsid w:val="006A2FC6"/>
    <w:rsid w:val="006B6DAE"/>
    <w:rsid w:val="006C3857"/>
    <w:rsid w:val="006D5556"/>
    <w:rsid w:val="006E28CC"/>
    <w:rsid w:val="00700AB5"/>
    <w:rsid w:val="00717995"/>
    <w:rsid w:val="007201A1"/>
    <w:rsid w:val="0072698F"/>
    <w:rsid w:val="007334F3"/>
    <w:rsid w:val="00754653"/>
    <w:rsid w:val="00762813"/>
    <w:rsid w:val="00770871"/>
    <w:rsid w:val="007A41E9"/>
    <w:rsid w:val="007C09B3"/>
    <w:rsid w:val="007C4CE1"/>
    <w:rsid w:val="007C7EEB"/>
    <w:rsid w:val="007F7DF0"/>
    <w:rsid w:val="00802604"/>
    <w:rsid w:val="00805534"/>
    <w:rsid w:val="008266F7"/>
    <w:rsid w:val="00827997"/>
    <w:rsid w:val="008304E1"/>
    <w:rsid w:val="008528F5"/>
    <w:rsid w:val="00854288"/>
    <w:rsid w:val="0087723E"/>
    <w:rsid w:val="008A2F3C"/>
    <w:rsid w:val="008A793D"/>
    <w:rsid w:val="008C6B5E"/>
    <w:rsid w:val="008E7633"/>
    <w:rsid w:val="008F031F"/>
    <w:rsid w:val="008F6B88"/>
    <w:rsid w:val="00914DE2"/>
    <w:rsid w:val="0091614D"/>
    <w:rsid w:val="009242BA"/>
    <w:rsid w:val="0093050E"/>
    <w:rsid w:val="00935C26"/>
    <w:rsid w:val="00935DBC"/>
    <w:rsid w:val="00937D2A"/>
    <w:rsid w:val="009410DA"/>
    <w:rsid w:val="00946E4D"/>
    <w:rsid w:val="009517E9"/>
    <w:rsid w:val="00952A9F"/>
    <w:rsid w:val="009540DD"/>
    <w:rsid w:val="00970FEC"/>
    <w:rsid w:val="009869B3"/>
    <w:rsid w:val="009914B1"/>
    <w:rsid w:val="00996662"/>
    <w:rsid w:val="009C0C28"/>
    <w:rsid w:val="009C1CD1"/>
    <w:rsid w:val="009C34E5"/>
    <w:rsid w:val="009C3ACC"/>
    <w:rsid w:val="00A00579"/>
    <w:rsid w:val="00A107FB"/>
    <w:rsid w:val="00A15DC2"/>
    <w:rsid w:val="00A172ED"/>
    <w:rsid w:val="00A216E7"/>
    <w:rsid w:val="00A31554"/>
    <w:rsid w:val="00A540E2"/>
    <w:rsid w:val="00A6578E"/>
    <w:rsid w:val="00A70BB1"/>
    <w:rsid w:val="00A7785F"/>
    <w:rsid w:val="00A91F81"/>
    <w:rsid w:val="00AA4DBA"/>
    <w:rsid w:val="00AA6849"/>
    <w:rsid w:val="00AB6593"/>
    <w:rsid w:val="00AC43C0"/>
    <w:rsid w:val="00AC67E2"/>
    <w:rsid w:val="00AD13E7"/>
    <w:rsid w:val="00AD6A3D"/>
    <w:rsid w:val="00AE7355"/>
    <w:rsid w:val="00B13CA0"/>
    <w:rsid w:val="00B62378"/>
    <w:rsid w:val="00B708D2"/>
    <w:rsid w:val="00B81E5E"/>
    <w:rsid w:val="00B828CB"/>
    <w:rsid w:val="00B94881"/>
    <w:rsid w:val="00BA65A8"/>
    <w:rsid w:val="00BC1722"/>
    <w:rsid w:val="00BD0477"/>
    <w:rsid w:val="00BE07BE"/>
    <w:rsid w:val="00C16CEC"/>
    <w:rsid w:val="00C2501E"/>
    <w:rsid w:val="00C2671B"/>
    <w:rsid w:val="00C43778"/>
    <w:rsid w:val="00C510FB"/>
    <w:rsid w:val="00C5433B"/>
    <w:rsid w:val="00C564C9"/>
    <w:rsid w:val="00C63960"/>
    <w:rsid w:val="00C72BB6"/>
    <w:rsid w:val="00C91268"/>
    <w:rsid w:val="00CA30B2"/>
    <w:rsid w:val="00CB140B"/>
    <w:rsid w:val="00CB3BE8"/>
    <w:rsid w:val="00CB6CA2"/>
    <w:rsid w:val="00CE1773"/>
    <w:rsid w:val="00CE287B"/>
    <w:rsid w:val="00CF3645"/>
    <w:rsid w:val="00CF629F"/>
    <w:rsid w:val="00CF6A37"/>
    <w:rsid w:val="00D45D54"/>
    <w:rsid w:val="00D54CC5"/>
    <w:rsid w:val="00D62229"/>
    <w:rsid w:val="00D63866"/>
    <w:rsid w:val="00D65957"/>
    <w:rsid w:val="00D74A16"/>
    <w:rsid w:val="00D767CB"/>
    <w:rsid w:val="00D826FF"/>
    <w:rsid w:val="00D90EB3"/>
    <w:rsid w:val="00D92996"/>
    <w:rsid w:val="00DA1BC4"/>
    <w:rsid w:val="00DA43E8"/>
    <w:rsid w:val="00DC21AA"/>
    <w:rsid w:val="00DF23B1"/>
    <w:rsid w:val="00E153DA"/>
    <w:rsid w:val="00E15D1A"/>
    <w:rsid w:val="00E25144"/>
    <w:rsid w:val="00E321B5"/>
    <w:rsid w:val="00E54B7E"/>
    <w:rsid w:val="00E7333F"/>
    <w:rsid w:val="00E74D24"/>
    <w:rsid w:val="00E76410"/>
    <w:rsid w:val="00E87A4B"/>
    <w:rsid w:val="00E947AB"/>
    <w:rsid w:val="00EC63B1"/>
    <w:rsid w:val="00EE202B"/>
    <w:rsid w:val="00EE533E"/>
    <w:rsid w:val="00EF0D48"/>
    <w:rsid w:val="00EF1C99"/>
    <w:rsid w:val="00EF4572"/>
    <w:rsid w:val="00EF48F8"/>
    <w:rsid w:val="00F12935"/>
    <w:rsid w:val="00F1295E"/>
    <w:rsid w:val="00F477C4"/>
    <w:rsid w:val="00F603A6"/>
    <w:rsid w:val="00F87413"/>
    <w:rsid w:val="00F90DAB"/>
    <w:rsid w:val="00F94698"/>
    <w:rsid w:val="00FA1E07"/>
    <w:rsid w:val="00FB26F3"/>
    <w:rsid w:val="00FB72D8"/>
    <w:rsid w:val="00FC7933"/>
    <w:rsid w:val="00FD12ED"/>
    <w:rsid w:val="00FD3734"/>
    <w:rsid w:val="00FE3266"/>
    <w:rsid w:val="00FE420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65257D9D"/>
  <w15:docId w15:val="{ACB970D2-48A2-4B4D-9DB5-6F3EC9415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0" w:qFormat="1"/>
    <w:lsdException w:name="heading 6" w:semiHidden="1" w:uiPriority="9" w:unhideWhenUsed="1" w:qFormat="1"/>
    <w:lsdException w:name="heading 7" w:semiHidden="1" w:uiPriority="9" w:unhideWhenUsed="1"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DBA"/>
    <w:pPr>
      <w:suppressAutoHyphens/>
      <w:spacing w:line="360" w:lineRule="auto"/>
      <w:jc w:val="both"/>
    </w:pPr>
    <w:rPr>
      <w:sz w:val="24"/>
      <w:szCs w:val="24"/>
      <w:lang w:val="en-US" w:eastAsia="ar-SA"/>
    </w:rPr>
  </w:style>
  <w:style w:type="paragraph" w:styleId="Heading2">
    <w:name w:val="heading 2"/>
    <w:basedOn w:val="Normal"/>
    <w:next w:val="Normal"/>
    <w:link w:val="Heading2Char"/>
    <w:uiPriority w:val="9"/>
    <w:semiHidden/>
    <w:unhideWhenUsed/>
    <w:qFormat/>
    <w:rsid w:val="00240B42"/>
    <w:pPr>
      <w:keepNext/>
      <w:spacing w:before="240" w:after="60"/>
      <w:outlineLvl w:val="1"/>
    </w:pPr>
    <w:rPr>
      <w:rFonts w:ascii="Cambria" w:hAnsi="Cambria"/>
      <w:b/>
      <w:bCs/>
      <w:i/>
      <w:iCs/>
      <w:sz w:val="28"/>
      <w:szCs w:val="28"/>
    </w:rPr>
  </w:style>
  <w:style w:type="paragraph" w:styleId="Heading5">
    <w:name w:val="heading 5"/>
    <w:basedOn w:val="Normal"/>
    <w:next w:val="Normal"/>
    <w:qFormat/>
    <w:rsid w:val="00AA4DBA"/>
    <w:pPr>
      <w:keepNext/>
      <w:numPr>
        <w:ilvl w:val="4"/>
        <w:numId w:val="1"/>
      </w:numPr>
      <w:jc w:val="center"/>
      <w:outlineLvl w:val="4"/>
    </w:pPr>
    <w:rPr>
      <w:rFonts w:ascii="Arial" w:hAnsi="Arial" w:cs="Arial"/>
      <w:b/>
      <w:bCs/>
      <w:sz w:val="22"/>
    </w:rPr>
  </w:style>
  <w:style w:type="paragraph" w:styleId="Heading8">
    <w:name w:val="heading 8"/>
    <w:basedOn w:val="Normal"/>
    <w:next w:val="Normal"/>
    <w:qFormat/>
    <w:rsid w:val="00AA4DBA"/>
    <w:pPr>
      <w:keepNext/>
      <w:numPr>
        <w:ilvl w:val="7"/>
        <w:numId w:val="1"/>
      </w:numPr>
      <w:outlineLvl w:val="7"/>
    </w:pPr>
    <w:rPr>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sid w:val="00AA4DBA"/>
    <w:rPr>
      <w:rFonts w:ascii="Symbol" w:hAnsi="Symbol"/>
    </w:rPr>
  </w:style>
  <w:style w:type="character" w:customStyle="1" w:styleId="Absatz-Standardschriftart">
    <w:name w:val="Absatz-Standardschriftart"/>
    <w:rsid w:val="00AA4DBA"/>
  </w:style>
  <w:style w:type="character" w:customStyle="1" w:styleId="WW-Absatz-Standardschriftart">
    <w:name w:val="WW-Absatz-Standardschriftart"/>
    <w:rsid w:val="00AA4DBA"/>
  </w:style>
  <w:style w:type="character" w:customStyle="1" w:styleId="DefaultParagraphFont1">
    <w:name w:val="Default Paragraph Font1"/>
    <w:rsid w:val="00AA4DBA"/>
  </w:style>
  <w:style w:type="character" w:customStyle="1" w:styleId="Bullets">
    <w:name w:val="Bullets"/>
    <w:rsid w:val="00AA4DBA"/>
    <w:rPr>
      <w:rFonts w:ascii="OpenSymbol" w:eastAsia="OpenSymbol" w:hAnsi="OpenSymbol" w:cs="OpenSymbol"/>
    </w:rPr>
  </w:style>
  <w:style w:type="character" w:customStyle="1" w:styleId="WW8Num2z1">
    <w:name w:val="WW8Num2z1"/>
    <w:rsid w:val="00AA4DBA"/>
    <w:rPr>
      <w:rFonts w:ascii="Courier New" w:hAnsi="Courier New" w:cs="Courier New"/>
    </w:rPr>
  </w:style>
  <w:style w:type="character" w:customStyle="1" w:styleId="WW8Num2z2">
    <w:name w:val="WW8Num2z2"/>
    <w:rsid w:val="00AA4DBA"/>
    <w:rPr>
      <w:rFonts w:ascii="Wingdings" w:hAnsi="Wingdings"/>
    </w:rPr>
  </w:style>
  <w:style w:type="character" w:styleId="Hyperlink">
    <w:name w:val="Hyperlink"/>
    <w:uiPriority w:val="99"/>
    <w:qFormat/>
    <w:rsid w:val="00AA4DBA"/>
    <w:rPr>
      <w:color w:val="0000FF"/>
      <w:u w:val="single"/>
    </w:rPr>
  </w:style>
  <w:style w:type="paragraph" w:customStyle="1" w:styleId="Heading">
    <w:name w:val="Heading"/>
    <w:basedOn w:val="Normal"/>
    <w:next w:val="BodyText"/>
    <w:rsid w:val="00AA4DBA"/>
    <w:pPr>
      <w:keepNext/>
      <w:spacing w:before="240" w:after="120"/>
    </w:pPr>
    <w:rPr>
      <w:rFonts w:ascii="Arial" w:eastAsia="DejaVu Sans" w:hAnsi="Arial" w:cs="DejaVu Sans"/>
      <w:sz w:val="28"/>
      <w:szCs w:val="28"/>
    </w:rPr>
  </w:style>
  <w:style w:type="paragraph" w:styleId="BodyText">
    <w:name w:val="Body Text"/>
    <w:basedOn w:val="Normal"/>
    <w:rsid w:val="00AA4DBA"/>
    <w:pPr>
      <w:spacing w:after="120"/>
    </w:pPr>
  </w:style>
  <w:style w:type="paragraph" w:styleId="List">
    <w:name w:val="List"/>
    <w:basedOn w:val="BodyText"/>
    <w:rsid w:val="00AA4DBA"/>
  </w:style>
  <w:style w:type="paragraph" w:styleId="Caption">
    <w:name w:val="caption"/>
    <w:basedOn w:val="Normal"/>
    <w:qFormat/>
    <w:rsid w:val="00AA4DBA"/>
    <w:pPr>
      <w:suppressLineNumbers/>
      <w:spacing w:before="120" w:after="120"/>
    </w:pPr>
    <w:rPr>
      <w:i/>
      <w:iCs/>
    </w:rPr>
  </w:style>
  <w:style w:type="paragraph" w:customStyle="1" w:styleId="Index">
    <w:name w:val="Index"/>
    <w:basedOn w:val="Normal"/>
    <w:rsid w:val="00AA4DBA"/>
    <w:pPr>
      <w:suppressLineNumbers/>
    </w:pPr>
  </w:style>
  <w:style w:type="paragraph" w:styleId="Header">
    <w:name w:val="header"/>
    <w:basedOn w:val="Normal"/>
    <w:link w:val="HeaderChar"/>
    <w:uiPriority w:val="99"/>
    <w:rsid w:val="00AA4DBA"/>
    <w:pPr>
      <w:tabs>
        <w:tab w:val="center" w:pos="4320"/>
        <w:tab w:val="right" w:pos="8640"/>
      </w:tabs>
    </w:pPr>
  </w:style>
  <w:style w:type="paragraph" w:styleId="Footer">
    <w:name w:val="footer"/>
    <w:basedOn w:val="Normal"/>
    <w:link w:val="FooterChar"/>
    <w:uiPriority w:val="99"/>
    <w:rsid w:val="00AA4DBA"/>
    <w:pPr>
      <w:tabs>
        <w:tab w:val="center" w:pos="4320"/>
        <w:tab w:val="right" w:pos="8640"/>
      </w:tabs>
    </w:pPr>
  </w:style>
  <w:style w:type="paragraph" w:customStyle="1" w:styleId="TableContents">
    <w:name w:val="Table Contents"/>
    <w:basedOn w:val="Normal"/>
    <w:rsid w:val="00AA4DBA"/>
    <w:pPr>
      <w:suppressLineNumbers/>
    </w:pPr>
  </w:style>
  <w:style w:type="paragraph" w:customStyle="1" w:styleId="TableHeading">
    <w:name w:val="Table Heading"/>
    <w:basedOn w:val="TableContents"/>
    <w:rsid w:val="00AA4DBA"/>
    <w:pPr>
      <w:jc w:val="center"/>
    </w:pPr>
    <w:rPr>
      <w:b/>
      <w:bCs/>
    </w:rPr>
  </w:style>
  <w:style w:type="paragraph" w:styleId="PlainText">
    <w:name w:val="Plain Text"/>
    <w:basedOn w:val="Normal"/>
    <w:rsid w:val="00AA4DBA"/>
    <w:rPr>
      <w:rFonts w:ascii="Courier New" w:hAnsi="Courier New"/>
      <w:sz w:val="20"/>
      <w:lang w:val="hr-HR"/>
    </w:rPr>
  </w:style>
  <w:style w:type="paragraph" w:styleId="FootnoteText">
    <w:name w:val="footnote text"/>
    <w:basedOn w:val="Normal"/>
    <w:rsid w:val="00AA4DBA"/>
    <w:rPr>
      <w:sz w:val="20"/>
      <w:szCs w:val="20"/>
    </w:rPr>
  </w:style>
  <w:style w:type="paragraph" w:styleId="BodyText2">
    <w:name w:val="Body Text 2"/>
    <w:basedOn w:val="Normal"/>
    <w:rsid w:val="00AA4DBA"/>
    <w:pPr>
      <w:spacing w:line="480" w:lineRule="auto"/>
    </w:pPr>
    <w:rPr>
      <w:rFonts w:ascii="Arial" w:hAnsi="Arial" w:cs="Arial"/>
      <w:sz w:val="22"/>
    </w:rPr>
  </w:style>
  <w:style w:type="paragraph" w:styleId="BodyText3">
    <w:name w:val="Body Text 3"/>
    <w:basedOn w:val="Normal"/>
    <w:rsid w:val="00AA4DBA"/>
    <w:pPr>
      <w:jc w:val="center"/>
    </w:pPr>
    <w:rPr>
      <w:i/>
      <w:iCs/>
    </w:rPr>
  </w:style>
  <w:style w:type="paragraph" w:styleId="ListParagraph">
    <w:name w:val="List Paragraph"/>
    <w:basedOn w:val="Normal"/>
    <w:uiPriority w:val="34"/>
    <w:qFormat/>
    <w:rsid w:val="001B0CCA"/>
    <w:pPr>
      <w:suppressAutoHyphens w:val="0"/>
      <w:spacing w:after="200" w:line="276" w:lineRule="auto"/>
      <w:ind w:left="720"/>
      <w:contextualSpacing/>
      <w:jc w:val="left"/>
    </w:pPr>
    <w:rPr>
      <w:rFonts w:ascii="Calibri" w:eastAsia="Malgun Gothic" w:hAnsi="Calibri"/>
      <w:sz w:val="22"/>
      <w:szCs w:val="22"/>
      <w:lang w:val="en-GB" w:eastAsia="ko-KR"/>
    </w:rPr>
  </w:style>
  <w:style w:type="paragraph" w:styleId="HTMLPreformatted">
    <w:name w:val="HTML Preformatted"/>
    <w:basedOn w:val="Normal"/>
    <w:link w:val="HTMLPreformattedChar"/>
    <w:uiPriority w:val="99"/>
    <w:unhideWhenUsed/>
    <w:rsid w:val="00F129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jc w:val="left"/>
    </w:pPr>
    <w:rPr>
      <w:rFonts w:ascii="Courier New" w:hAnsi="Courier New" w:cs="Courier New"/>
      <w:sz w:val="20"/>
      <w:szCs w:val="20"/>
      <w:lang w:val="id-ID" w:eastAsia="id-ID"/>
    </w:rPr>
  </w:style>
  <w:style w:type="character" w:customStyle="1" w:styleId="HTMLPreformattedChar">
    <w:name w:val="HTML Preformatted Char"/>
    <w:link w:val="HTMLPreformatted"/>
    <w:uiPriority w:val="99"/>
    <w:rsid w:val="00F12935"/>
    <w:rPr>
      <w:rFonts w:ascii="Courier New" w:hAnsi="Courier New" w:cs="Courier New"/>
    </w:rPr>
  </w:style>
  <w:style w:type="character" w:customStyle="1" w:styleId="Heading2Char">
    <w:name w:val="Heading 2 Char"/>
    <w:link w:val="Heading2"/>
    <w:uiPriority w:val="9"/>
    <w:semiHidden/>
    <w:rsid w:val="00240B42"/>
    <w:rPr>
      <w:rFonts w:ascii="Cambria" w:eastAsia="Times New Roman" w:hAnsi="Cambria" w:cs="Times New Roman"/>
      <w:b/>
      <w:bCs/>
      <w:i/>
      <w:iCs/>
      <w:sz w:val="28"/>
      <w:szCs w:val="28"/>
      <w:lang w:val="en-US" w:eastAsia="ar-SA"/>
    </w:rPr>
  </w:style>
  <w:style w:type="character" w:styleId="Strong">
    <w:name w:val="Strong"/>
    <w:uiPriority w:val="22"/>
    <w:qFormat/>
    <w:rsid w:val="004D5CA0"/>
    <w:rPr>
      <w:b/>
      <w:bCs/>
    </w:rPr>
  </w:style>
  <w:style w:type="table" w:styleId="TableGrid">
    <w:name w:val="Table Grid"/>
    <w:basedOn w:val="TableNormal"/>
    <w:uiPriority w:val="59"/>
    <w:qFormat/>
    <w:rsid w:val="0012079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dnoteText">
    <w:name w:val="endnote text"/>
    <w:basedOn w:val="Normal"/>
    <w:link w:val="EndnoteTextChar"/>
    <w:uiPriority w:val="99"/>
    <w:semiHidden/>
    <w:unhideWhenUsed/>
    <w:rsid w:val="007C4CE1"/>
    <w:rPr>
      <w:sz w:val="20"/>
      <w:szCs w:val="20"/>
    </w:rPr>
  </w:style>
  <w:style w:type="character" w:customStyle="1" w:styleId="EndnoteTextChar">
    <w:name w:val="Endnote Text Char"/>
    <w:link w:val="EndnoteText"/>
    <w:uiPriority w:val="99"/>
    <w:semiHidden/>
    <w:rsid w:val="007C4CE1"/>
    <w:rPr>
      <w:lang w:val="en-US" w:eastAsia="ar-SA"/>
    </w:rPr>
  </w:style>
  <w:style w:type="character" w:styleId="EndnoteReference">
    <w:name w:val="endnote reference"/>
    <w:uiPriority w:val="99"/>
    <w:semiHidden/>
    <w:unhideWhenUsed/>
    <w:rsid w:val="007C4CE1"/>
    <w:rPr>
      <w:vertAlign w:val="superscript"/>
    </w:rPr>
  </w:style>
  <w:style w:type="paragraph" w:styleId="Bibliography">
    <w:name w:val="Bibliography"/>
    <w:basedOn w:val="Normal"/>
    <w:next w:val="Normal"/>
    <w:uiPriority w:val="37"/>
    <w:unhideWhenUsed/>
    <w:rsid w:val="005E3F4C"/>
  </w:style>
  <w:style w:type="character" w:customStyle="1" w:styleId="hps">
    <w:name w:val="hps"/>
    <w:rsid w:val="001600F8"/>
  </w:style>
  <w:style w:type="character" w:customStyle="1" w:styleId="st">
    <w:name w:val="st"/>
    <w:rsid w:val="001600F8"/>
  </w:style>
  <w:style w:type="character" w:customStyle="1" w:styleId="shorttext">
    <w:name w:val="short_text"/>
    <w:rsid w:val="001600F8"/>
  </w:style>
  <w:style w:type="character" w:customStyle="1" w:styleId="HeaderChar">
    <w:name w:val="Header Char"/>
    <w:link w:val="Header"/>
    <w:uiPriority w:val="99"/>
    <w:rsid w:val="001600F8"/>
    <w:rPr>
      <w:sz w:val="24"/>
      <w:szCs w:val="24"/>
      <w:lang w:val="en-US" w:eastAsia="ar-SA"/>
    </w:rPr>
  </w:style>
  <w:style w:type="character" w:customStyle="1" w:styleId="FooterChar">
    <w:name w:val="Footer Char"/>
    <w:link w:val="Footer"/>
    <w:uiPriority w:val="99"/>
    <w:rsid w:val="001600F8"/>
    <w:rPr>
      <w:sz w:val="24"/>
      <w:szCs w:val="24"/>
      <w:lang w:val="en-US" w:eastAsia="ar-SA"/>
    </w:rPr>
  </w:style>
  <w:style w:type="character" w:styleId="UnresolvedMention">
    <w:name w:val="Unresolved Mention"/>
    <w:basedOn w:val="DefaultParagraphFont"/>
    <w:uiPriority w:val="99"/>
    <w:semiHidden/>
    <w:unhideWhenUsed/>
    <w:rsid w:val="007334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9629316">
      <w:bodyDiv w:val="1"/>
      <w:marLeft w:val="0"/>
      <w:marRight w:val="0"/>
      <w:marTop w:val="0"/>
      <w:marBottom w:val="0"/>
      <w:divBdr>
        <w:top w:val="none" w:sz="0" w:space="0" w:color="auto"/>
        <w:left w:val="none" w:sz="0" w:space="0" w:color="auto"/>
        <w:bottom w:val="none" w:sz="0" w:space="0" w:color="auto"/>
        <w:right w:val="none" w:sz="0" w:space="0" w:color="auto"/>
      </w:divBdr>
    </w:div>
    <w:div w:id="609162251">
      <w:bodyDiv w:val="1"/>
      <w:marLeft w:val="0"/>
      <w:marRight w:val="0"/>
      <w:marTop w:val="0"/>
      <w:marBottom w:val="0"/>
      <w:divBdr>
        <w:top w:val="none" w:sz="0" w:space="0" w:color="auto"/>
        <w:left w:val="none" w:sz="0" w:space="0" w:color="auto"/>
        <w:bottom w:val="none" w:sz="0" w:space="0" w:color="auto"/>
        <w:right w:val="none" w:sz="0" w:space="0" w:color="auto"/>
      </w:divBdr>
    </w:div>
    <w:div w:id="785007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4.xml"/><Relationship Id="rId26" Type="http://schemas.openxmlformats.org/officeDocument/2006/relationships/image" Target="media/image5.wmf"/><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dx.doi.org/10.20961/jkpk.v..i..." TargetMode="External"/><Relationship Id="rId25" Type="http://schemas.openxmlformats.org/officeDocument/2006/relationships/image" Target="media/image4.emf"/><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header" Target="header6.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creativecommons.org/licenses/by-sa/4.0/" TargetMode="External"/><Relationship Id="rId23" Type="http://schemas.openxmlformats.org/officeDocument/2006/relationships/footer" Target="footer5.xml"/><Relationship Id="rId28" Type="http://schemas.openxmlformats.org/officeDocument/2006/relationships/header" Target="header8.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 TargetMode="External"/><Relationship Id="rId22" Type="http://schemas.openxmlformats.org/officeDocument/2006/relationships/header" Target="header7.xml"/><Relationship Id="rId27" Type="http://schemas.openxmlformats.org/officeDocument/2006/relationships/image" Target="media/image6.png"/><Relationship Id="rId30" Type="http://schemas.openxmlformats.org/officeDocument/2006/relationships/theme" Target="theme/theme1.xml"/></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mul</b:Tag>
    <b:SourceType>JournalArticle</b:SourceType>
    <b:Guid>{9C43F60F-E286-4BB5-AB70-FB4FD36B70D0}</b:Guid>
    <b:Author>
      <b:Author>
        <b:NameList>
          <b:Person>
            <b:Last>mulyani</b:Last>
          </b:Person>
        </b:NameList>
      </b:Author>
    </b:Author>
    <b:RefOrder>1</b:RefOrder>
  </b:Source>
  <b:Source>
    <b:Tag>Placeholder1</b:Tag>
    <b:SourceType>JournalArticle</b:SourceType>
    <b:Guid>{C5C8EFE8-0687-454F-B0AB-57DCE709E05C}</b:Guid>
    <b:RefOrder>2</b:RefOrder>
  </b:Source>
</b:Sources>
</file>

<file path=customXml/itemProps1.xml><?xml version="1.0" encoding="utf-8"?>
<ds:datastoreItem xmlns:ds="http://schemas.openxmlformats.org/officeDocument/2006/customXml" ds:itemID="{984DC801-F017-410E-A7D8-7DF76F916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1622</Words>
  <Characters>9006</Characters>
  <Application>Microsoft Office Word</Application>
  <DocSecurity>0</DocSecurity>
  <Lines>349</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10564</CharactersWithSpaces>
  <SharedDoc>false</SharedDoc>
  <HLinks>
    <vt:vector size="6" baseType="variant">
      <vt:variant>
        <vt:i4>786532</vt:i4>
      </vt:variant>
      <vt:variant>
        <vt:i4>0</vt:i4>
      </vt:variant>
      <vt:variant>
        <vt:i4>0</vt:i4>
      </vt:variant>
      <vt:variant>
        <vt:i4>5</vt:i4>
      </vt:variant>
      <vt:variant>
        <vt:lpwstr>mailto:......@.........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Latitude</dc:creator>
  <cp:keywords/>
  <cp:lastModifiedBy>user</cp:lastModifiedBy>
  <cp:revision>4</cp:revision>
  <cp:lastPrinted>2010-09-08T13:58:00Z</cp:lastPrinted>
  <dcterms:created xsi:type="dcterms:W3CDTF">2024-06-08T04:26:00Z</dcterms:created>
  <dcterms:modified xsi:type="dcterms:W3CDTF">2024-06-08T04:49:00Z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86474fc57bf3cb1af7a55ed9ef0a5a4120f3604a0bece965c635a0376b5201eb</vt:lpwstr>
  </property>
</Properties>
</file>